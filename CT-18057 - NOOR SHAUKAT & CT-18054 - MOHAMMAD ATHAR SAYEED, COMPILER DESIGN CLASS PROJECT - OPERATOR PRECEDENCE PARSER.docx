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BFB28" w14:textId="30A443DD" w:rsidR="00A9204E" w:rsidRDefault="009C2B1D" w:rsidP="009C2B1D">
      <w:pPr>
        <w:pStyle w:val="Heading1"/>
        <w:rPr>
          <w:b/>
          <w:bCs/>
        </w:rPr>
      </w:pPr>
      <w:r w:rsidRPr="009C2B1D">
        <w:rPr>
          <w:b/>
          <w:bCs/>
        </w:rPr>
        <w:t xml:space="preserve">COMPILER DESIGN </w:t>
      </w:r>
      <w:r w:rsidR="006C64F8">
        <w:rPr>
          <w:b/>
          <w:bCs/>
        </w:rPr>
        <w:t>CLASS</w:t>
      </w:r>
      <w:r w:rsidRPr="009C2B1D">
        <w:rPr>
          <w:b/>
          <w:bCs/>
        </w:rPr>
        <w:t xml:space="preserve"> PROJECT</w:t>
      </w:r>
      <w:r w:rsidR="006C64F8">
        <w:rPr>
          <w:b/>
          <w:bCs/>
        </w:rPr>
        <w:t xml:space="preserve"> – OPERATOR PRECEDENCE PARSER</w:t>
      </w:r>
    </w:p>
    <w:p w14:paraId="28CC4263" w14:textId="77777777" w:rsidR="00BA20B6" w:rsidRPr="00BA20B6" w:rsidRDefault="00BA20B6" w:rsidP="00BA20B6"/>
    <w:p w14:paraId="2AF0E7C3" w14:textId="31D33B6E" w:rsidR="009C2B1D" w:rsidRDefault="006C64F8" w:rsidP="006C64F8">
      <w:pPr>
        <w:pStyle w:val="Heading2"/>
        <w:rPr>
          <w:b/>
          <w:bCs/>
        </w:rPr>
      </w:pPr>
      <w:r w:rsidRPr="006C64F8">
        <w:rPr>
          <w:b/>
          <w:bCs/>
        </w:rPr>
        <w:t>EXPLAINATION</w:t>
      </w:r>
    </w:p>
    <w:p w14:paraId="0F9BCB8C" w14:textId="77777777" w:rsidR="006C64F8" w:rsidRPr="006C64F8" w:rsidRDefault="006C64F8" w:rsidP="006C64F8"/>
    <w:p w14:paraId="0777F846" w14:textId="51BB765F" w:rsidR="006C64F8" w:rsidRDefault="006C64F8" w:rsidP="006C64F8">
      <w:r>
        <w:t>It is a type of shift reduce parser</w:t>
      </w:r>
      <w:r w:rsidR="002D123E">
        <w:t>, but in precedence operator, precedence parser, as it’s clear by its name it’s used for the parsing of the statements having some kind of operators as athematic operator.</w:t>
      </w:r>
    </w:p>
    <w:p w14:paraId="1FB90AD5" w14:textId="3AD94B22" w:rsidR="002D123E" w:rsidRDefault="002D123E" w:rsidP="006C64F8">
      <w:r>
        <w:t>Grammar is set to be operator precedence if it has following two properties</w:t>
      </w:r>
    </w:p>
    <w:p w14:paraId="3D2436F6" w14:textId="1B3ED000" w:rsidR="002D123E" w:rsidRDefault="002D123E" w:rsidP="002D123E">
      <w:pPr>
        <w:pStyle w:val="ListParagraph"/>
        <w:numPr>
          <w:ilvl w:val="0"/>
          <w:numId w:val="24"/>
        </w:numPr>
      </w:pPr>
      <w:r>
        <w:t>No right-hand side of any production has sigma or epsilon</w:t>
      </w:r>
    </w:p>
    <w:p w14:paraId="4BD8BA91" w14:textId="3F1BA648" w:rsidR="002D123E" w:rsidRDefault="002D123E" w:rsidP="002D123E">
      <w:pPr>
        <w:pStyle w:val="ListParagraph"/>
        <w:numPr>
          <w:ilvl w:val="0"/>
          <w:numId w:val="24"/>
        </w:numPr>
      </w:pPr>
      <w:r>
        <w:t>No two none terminals are adj</w:t>
      </w:r>
      <w:r w:rsidR="006504BE">
        <w:t>ace</w:t>
      </w:r>
      <w:r>
        <w:t>nt</w:t>
      </w:r>
    </w:p>
    <w:p w14:paraId="22C6FB97" w14:textId="77777777" w:rsidR="00BA20B6" w:rsidRDefault="00BA20B6" w:rsidP="00BA20B6"/>
    <w:p w14:paraId="3138BE93" w14:textId="2DBAF96C" w:rsidR="00CF0F69" w:rsidRDefault="00CF0F69" w:rsidP="00CF0F69">
      <w:pPr>
        <w:pStyle w:val="Heading2"/>
        <w:rPr>
          <w:b/>
          <w:bCs/>
        </w:rPr>
      </w:pPr>
      <w:r w:rsidRPr="00CF0F69">
        <w:rPr>
          <w:b/>
          <w:bCs/>
        </w:rPr>
        <w:t>GRAMMAR</w:t>
      </w:r>
    </w:p>
    <w:p w14:paraId="78FF6AA0" w14:textId="77777777" w:rsidR="00BA20B6" w:rsidRPr="00BA20B6" w:rsidRDefault="00BA20B6" w:rsidP="00BA20B6"/>
    <w:p w14:paraId="5CB3CF83" w14:textId="7C385F35" w:rsidR="00CF0F69" w:rsidRDefault="00CF0F69" w:rsidP="00CF0F69">
      <w:r>
        <w:t>Following is the grammar where the inputs are from one to nine.</w:t>
      </w:r>
      <w:r w:rsidR="00DD3938">
        <w:t xml:space="preserve"> Following both of the properties of operator precedence parser that’s no signa or epsilon sign can be seen at the right side of any production rule below additionally there are no adjacent non terminals.</w:t>
      </w:r>
    </w:p>
    <w:p w14:paraId="3233737B" w14:textId="79AA8222" w:rsidR="00CF0F69" w:rsidRDefault="00CF0F69" w:rsidP="00CF0F69">
      <w:r>
        <w:rPr>
          <w:noProof/>
        </w:rPr>
        <w:drawing>
          <wp:inline distT="0" distB="0" distL="0" distR="0" wp14:anchorId="1F6113DF" wp14:editId="565BB5E8">
            <wp:extent cx="5943600" cy="434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9750"/>
                    </a:xfrm>
                    <a:prstGeom prst="rect">
                      <a:avLst/>
                    </a:prstGeom>
                  </pic:spPr>
                </pic:pic>
              </a:graphicData>
            </a:graphic>
          </wp:inline>
        </w:drawing>
      </w:r>
    </w:p>
    <w:p w14:paraId="1D4F3A48" w14:textId="77777777" w:rsidR="00BA20B6" w:rsidRDefault="00BA20B6" w:rsidP="00CF0F69"/>
    <w:p w14:paraId="0FD4E754" w14:textId="77777777" w:rsidR="007774C5" w:rsidRDefault="007774C5" w:rsidP="00DD3938">
      <w:pPr>
        <w:pStyle w:val="Heading2"/>
        <w:rPr>
          <w:b/>
          <w:bCs/>
        </w:rPr>
      </w:pPr>
    </w:p>
    <w:p w14:paraId="1C5CA3F3" w14:textId="5C219819" w:rsidR="00CF0F69" w:rsidRDefault="00DD3938" w:rsidP="00DD3938">
      <w:pPr>
        <w:pStyle w:val="Heading2"/>
        <w:rPr>
          <w:b/>
          <w:bCs/>
        </w:rPr>
      </w:pPr>
      <w:r w:rsidRPr="00DD3938">
        <w:rPr>
          <w:b/>
          <w:bCs/>
        </w:rPr>
        <w:t>INPUT</w:t>
      </w:r>
    </w:p>
    <w:p w14:paraId="35E60FAA" w14:textId="77777777" w:rsidR="00BA20B6" w:rsidRPr="00BA20B6" w:rsidRDefault="00BA20B6" w:rsidP="00BA20B6"/>
    <w:p w14:paraId="7C6AD938" w14:textId="6AC76742" w:rsidR="006504BE" w:rsidRDefault="006504BE" w:rsidP="006504BE">
      <w:r>
        <w:t>Following are the different inputs that got tested in this project, two inputs are correct whereas the rest of the three are incorrect.</w:t>
      </w:r>
    </w:p>
    <w:p w14:paraId="7ED13E3E" w14:textId="6699E4FD" w:rsidR="006504BE" w:rsidRPr="006504BE" w:rsidRDefault="006504BE" w:rsidP="006504BE">
      <w:pPr>
        <w:pStyle w:val="Heading3"/>
        <w:rPr>
          <w:b/>
          <w:bCs/>
        </w:rPr>
      </w:pPr>
      <w:r w:rsidRPr="006504BE">
        <w:rPr>
          <w:b/>
          <w:bCs/>
        </w:rPr>
        <w:t>INPUT 1</w:t>
      </w:r>
      <w:r>
        <w:rPr>
          <w:b/>
          <w:bCs/>
        </w:rPr>
        <w:t xml:space="preserve"> - CORRECT</w:t>
      </w:r>
    </w:p>
    <w:p w14:paraId="23B8B216" w14:textId="07BCF01B" w:rsidR="006C64F8" w:rsidRDefault="006504BE" w:rsidP="006C64F8">
      <w:r>
        <w:rPr>
          <w:noProof/>
        </w:rPr>
        <w:drawing>
          <wp:inline distT="0" distB="0" distL="0" distR="0" wp14:anchorId="3ED9D547" wp14:editId="74368634">
            <wp:extent cx="5943600" cy="4359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59910"/>
                    </a:xfrm>
                    <a:prstGeom prst="rect">
                      <a:avLst/>
                    </a:prstGeom>
                  </pic:spPr>
                </pic:pic>
              </a:graphicData>
            </a:graphic>
          </wp:inline>
        </w:drawing>
      </w:r>
    </w:p>
    <w:p w14:paraId="7653FC52" w14:textId="143C6EE7" w:rsidR="006504BE" w:rsidRDefault="006504BE" w:rsidP="006504BE">
      <w:pPr>
        <w:pStyle w:val="Heading3"/>
        <w:rPr>
          <w:b/>
          <w:bCs/>
        </w:rPr>
      </w:pPr>
      <w:r>
        <w:rPr>
          <w:b/>
          <w:bCs/>
        </w:rPr>
        <w:lastRenderedPageBreak/>
        <w:t>INPUT 2 - CORRECT</w:t>
      </w:r>
    </w:p>
    <w:p w14:paraId="1153C12C" w14:textId="38F29B0C" w:rsidR="006504BE" w:rsidRDefault="006504BE" w:rsidP="006504BE">
      <w:r>
        <w:rPr>
          <w:noProof/>
        </w:rPr>
        <w:drawing>
          <wp:inline distT="0" distB="0" distL="0" distR="0" wp14:anchorId="7F9C9873" wp14:editId="447F8F1E">
            <wp:extent cx="5943600" cy="4366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6895"/>
                    </a:xfrm>
                    <a:prstGeom prst="rect">
                      <a:avLst/>
                    </a:prstGeom>
                  </pic:spPr>
                </pic:pic>
              </a:graphicData>
            </a:graphic>
          </wp:inline>
        </w:drawing>
      </w:r>
    </w:p>
    <w:p w14:paraId="4E32ECBB" w14:textId="091A40E7" w:rsidR="006504BE" w:rsidRDefault="006504BE" w:rsidP="006504BE">
      <w:pPr>
        <w:pStyle w:val="Heading3"/>
        <w:rPr>
          <w:b/>
          <w:bCs/>
        </w:rPr>
      </w:pPr>
      <w:r>
        <w:rPr>
          <w:b/>
          <w:bCs/>
        </w:rPr>
        <w:lastRenderedPageBreak/>
        <w:t>INPUT 3 – INCORRECT (TWO OPERATORS APPEAR TOGETHER)</w:t>
      </w:r>
    </w:p>
    <w:p w14:paraId="2DE7EF42" w14:textId="151B5D55" w:rsidR="006504BE" w:rsidRDefault="006504BE" w:rsidP="006504BE">
      <w:r>
        <w:rPr>
          <w:noProof/>
        </w:rPr>
        <w:drawing>
          <wp:inline distT="0" distB="0" distL="0" distR="0" wp14:anchorId="20D0580E" wp14:editId="04444EC5">
            <wp:extent cx="5943600" cy="4359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9910"/>
                    </a:xfrm>
                    <a:prstGeom prst="rect">
                      <a:avLst/>
                    </a:prstGeom>
                  </pic:spPr>
                </pic:pic>
              </a:graphicData>
            </a:graphic>
          </wp:inline>
        </w:drawing>
      </w:r>
    </w:p>
    <w:p w14:paraId="2A7C7F7B" w14:textId="05335CD7" w:rsidR="007774C5" w:rsidRPr="007774C5" w:rsidRDefault="00A33424" w:rsidP="007774C5">
      <w:pPr>
        <w:pStyle w:val="Heading3"/>
        <w:rPr>
          <w:b/>
          <w:bCs/>
        </w:rPr>
      </w:pPr>
      <w:r>
        <w:rPr>
          <w:b/>
          <w:bCs/>
        </w:rPr>
        <w:lastRenderedPageBreak/>
        <w:t>INPUT 4 – INCORRECT (OPERATOR AT THE VERY END OF A STATEMENT)</w:t>
      </w:r>
    </w:p>
    <w:p w14:paraId="3332FDF3" w14:textId="73F51C38" w:rsidR="00A33424" w:rsidRDefault="00A33424" w:rsidP="00A33424">
      <w:r>
        <w:rPr>
          <w:noProof/>
        </w:rPr>
        <w:drawing>
          <wp:inline distT="0" distB="0" distL="0" distR="0" wp14:anchorId="77037332" wp14:editId="54A25DCB">
            <wp:extent cx="594360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52925"/>
                    </a:xfrm>
                    <a:prstGeom prst="rect">
                      <a:avLst/>
                    </a:prstGeom>
                  </pic:spPr>
                </pic:pic>
              </a:graphicData>
            </a:graphic>
          </wp:inline>
        </w:drawing>
      </w:r>
    </w:p>
    <w:p w14:paraId="1D488AA1" w14:textId="3B0EF483" w:rsidR="00A33424" w:rsidRDefault="00A33424" w:rsidP="00A33424">
      <w:pPr>
        <w:pStyle w:val="Heading3"/>
        <w:rPr>
          <w:b/>
          <w:bCs/>
        </w:rPr>
      </w:pPr>
      <w:r>
        <w:rPr>
          <w:b/>
          <w:bCs/>
        </w:rPr>
        <w:lastRenderedPageBreak/>
        <w:t>INPUT 5 – INCORRECT (UNDEFINED CHARACTER)</w:t>
      </w:r>
    </w:p>
    <w:p w14:paraId="47C72ABE" w14:textId="1D279D18" w:rsidR="00A33424" w:rsidRDefault="00A33424" w:rsidP="00A33424">
      <w:r>
        <w:rPr>
          <w:noProof/>
        </w:rPr>
        <w:drawing>
          <wp:inline distT="0" distB="0" distL="0" distR="0" wp14:anchorId="05E1992D" wp14:editId="64E6BDE1">
            <wp:extent cx="5943600" cy="434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45940"/>
                    </a:xfrm>
                    <a:prstGeom prst="rect">
                      <a:avLst/>
                    </a:prstGeom>
                  </pic:spPr>
                </pic:pic>
              </a:graphicData>
            </a:graphic>
          </wp:inline>
        </w:drawing>
      </w:r>
    </w:p>
    <w:p w14:paraId="13C26741" w14:textId="77777777" w:rsidR="00A33424" w:rsidRDefault="00A33424" w:rsidP="00A33424"/>
    <w:p w14:paraId="755E18B0" w14:textId="77777777" w:rsidR="000F19CC" w:rsidRDefault="000F19CC" w:rsidP="00A33424">
      <w:pPr>
        <w:pStyle w:val="Heading2"/>
        <w:rPr>
          <w:b/>
          <w:bCs/>
        </w:rPr>
      </w:pPr>
    </w:p>
    <w:p w14:paraId="56A095C1" w14:textId="77777777" w:rsidR="000F19CC" w:rsidRDefault="000F19CC" w:rsidP="00A33424">
      <w:pPr>
        <w:pStyle w:val="Heading2"/>
        <w:rPr>
          <w:b/>
          <w:bCs/>
        </w:rPr>
      </w:pPr>
    </w:p>
    <w:p w14:paraId="69F40D56" w14:textId="77777777" w:rsidR="000F19CC" w:rsidRDefault="000F19CC" w:rsidP="00A33424">
      <w:pPr>
        <w:pStyle w:val="Heading2"/>
        <w:rPr>
          <w:b/>
          <w:bCs/>
        </w:rPr>
      </w:pPr>
    </w:p>
    <w:p w14:paraId="59A89307" w14:textId="77777777" w:rsidR="000F19CC" w:rsidRDefault="000F19CC" w:rsidP="00A33424">
      <w:pPr>
        <w:pStyle w:val="Heading2"/>
        <w:rPr>
          <w:b/>
          <w:bCs/>
        </w:rPr>
      </w:pPr>
    </w:p>
    <w:p w14:paraId="092DF7BF" w14:textId="77777777" w:rsidR="000F19CC" w:rsidRDefault="000F19CC" w:rsidP="00A33424">
      <w:pPr>
        <w:pStyle w:val="Heading2"/>
        <w:rPr>
          <w:b/>
          <w:bCs/>
        </w:rPr>
      </w:pPr>
    </w:p>
    <w:p w14:paraId="0A91F4A8" w14:textId="77777777" w:rsidR="000F19CC" w:rsidRDefault="000F19CC" w:rsidP="00A33424">
      <w:pPr>
        <w:pStyle w:val="Heading2"/>
        <w:rPr>
          <w:b/>
          <w:bCs/>
        </w:rPr>
      </w:pPr>
    </w:p>
    <w:p w14:paraId="319458C1" w14:textId="77777777" w:rsidR="000F19CC" w:rsidRDefault="000F19CC" w:rsidP="00A33424">
      <w:pPr>
        <w:pStyle w:val="Heading2"/>
        <w:rPr>
          <w:b/>
          <w:bCs/>
        </w:rPr>
      </w:pPr>
    </w:p>
    <w:p w14:paraId="42921EEA" w14:textId="77777777" w:rsidR="000F19CC" w:rsidRDefault="000F19CC" w:rsidP="00A33424">
      <w:pPr>
        <w:pStyle w:val="Heading2"/>
        <w:rPr>
          <w:b/>
          <w:bCs/>
        </w:rPr>
      </w:pPr>
    </w:p>
    <w:p w14:paraId="1E539077" w14:textId="77777777" w:rsidR="000F19CC" w:rsidRDefault="000F19CC" w:rsidP="00A33424">
      <w:pPr>
        <w:pStyle w:val="Heading2"/>
        <w:rPr>
          <w:b/>
          <w:bCs/>
        </w:rPr>
      </w:pPr>
    </w:p>
    <w:p w14:paraId="6FDC9818" w14:textId="77777777" w:rsidR="000F19CC" w:rsidRDefault="000F19CC" w:rsidP="00A33424">
      <w:pPr>
        <w:pStyle w:val="Heading2"/>
        <w:rPr>
          <w:b/>
          <w:bCs/>
        </w:rPr>
      </w:pPr>
    </w:p>
    <w:p w14:paraId="7CDCDA61" w14:textId="77777777" w:rsidR="000F19CC" w:rsidRDefault="000F19CC" w:rsidP="00A33424">
      <w:pPr>
        <w:pStyle w:val="Heading2"/>
        <w:rPr>
          <w:b/>
          <w:bCs/>
        </w:rPr>
      </w:pPr>
    </w:p>
    <w:p w14:paraId="4404CFDF" w14:textId="77777777" w:rsidR="000F19CC" w:rsidRDefault="000F19CC" w:rsidP="00A33424">
      <w:pPr>
        <w:pStyle w:val="Heading2"/>
        <w:rPr>
          <w:b/>
          <w:bCs/>
        </w:rPr>
      </w:pPr>
    </w:p>
    <w:p w14:paraId="38D172DD" w14:textId="770C4BD8" w:rsidR="000F19CC" w:rsidRDefault="000F19CC" w:rsidP="00A33424">
      <w:pPr>
        <w:pStyle w:val="Heading2"/>
        <w:rPr>
          <w:b/>
          <w:bCs/>
        </w:rPr>
      </w:pPr>
    </w:p>
    <w:p w14:paraId="2DC69EDF" w14:textId="37C99F2A" w:rsidR="000F19CC" w:rsidRDefault="000F19CC" w:rsidP="000F19CC"/>
    <w:p w14:paraId="4CEBD30B" w14:textId="77777777" w:rsidR="000F19CC" w:rsidRPr="000F19CC" w:rsidRDefault="000F19CC" w:rsidP="000F19CC"/>
    <w:p w14:paraId="7D520E63" w14:textId="34F9D831" w:rsidR="00A33424" w:rsidRDefault="00A33424" w:rsidP="00A33424">
      <w:pPr>
        <w:pStyle w:val="Heading2"/>
        <w:rPr>
          <w:b/>
          <w:bCs/>
        </w:rPr>
      </w:pPr>
      <w:r>
        <w:rPr>
          <w:b/>
          <w:bCs/>
        </w:rPr>
        <w:lastRenderedPageBreak/>
        <w:t>PARSRING TABLE</w:t>
      </w:r>
    </w:p>
    <w:p w14:paraId="6FE7A897" w14:textId="77777777" w:rsidR="00BA20B6" w:rsidRPr="00BA20B6" w:rsidRDefault="00BA20B6" w:rsidP="00BA20B6"/>
    <w:p w14:paraId="0CC282FB" w14:textId="77777777" w:rsidR="00A33424" w:rsidRDefault="00A33424" w:rsidP="00A33424">
      <w:r>
        <w:t>All the written rules of the grammar will be followed by this parsing table.</w:t>
      </w:r>
    </w:p>
    <w:p w14:paraId="2D4FC24A" w14:textId="0E0C1D19" w:rsidR="00A33424" w:rsidRDefault="00A33424" w:rsidP="00A33424">
      <w:r>
        <w:t xml:space="preserve"> </w:t>
      </w:r>
      <w:r w:rsidR="000F19CC">
        <w:rPr>
          <w:noProof/>
        </w:rPr>
        <w:drawing>
          <wp:inline distT="0" distB="0" distL="0" distR="0" wp14:anchorId="1A77E6C2" wp14:editId="73A22DF5">
            <wp:extent cx="5943600" cy="3198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8495"/>
                    </a:xfrm>
                    <a:prstGeom prst="rect">
                      <a:avLst/>
                    </a:prstGeom>
                  </pic:spPr>
                </pic:pic>
              </a:graphicData>
            </a:graphic>
          </wp:inline>
        </w:drawing>
      </w:r>
    </w:p>
    <w:p w14:paraId="01C5023B" w14:textId="7DF3431C" w:rsidR="000F19CC" w:rsidRDefault="000F19CC" w:rsidP="00A33424"/>
    <w:p w14:paraId="7862736B" w14:textId="253B8C10" w:rsidR="000F19CC" w:rsidRDefault="000F19CC" w:rsidP="000F19CC">
      <w:pPr>
        <w:pStyle w:val="Heading2"/>
        <w:rPr>
          <w:b/>
          <w:bCs/>
        </w:rPr>
      </w:pPr>
      <w:r>
        <w:rPr>
          <w:b/>
          <w:bCs/>
        </w:rPr>
        <w:t>CODE DEMOSTRATION</w:t>
      </w:r>
    </w:p>
    <w:p w14:paraId="7879082B" w14:textId="77777777" w:rsidR="00BA20B6" w:rsidRPr="00BA20B6" w:rsidRDefault="00BA20B6" w:rsidP="00BA20B6"/>
    <w:p w14:paraId="0984A1B5" w14:textId="54657B7A" w:rsidR="000F19CC" w:rsidRDefault="000F19CC" w:rsidP="000F19CC">
      <w:r>
        <w:rPr>
          <w:noProof/>
        </w:rPr>
        <w:drawing>
          <wp:inline distT="0" distB="0" distL="0" distR="0" wp14:anchorId="3EB6D986" wp14:editId="11F7397F">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0400"/>
                    </a:xfrm>
                    <a:prstGeom prst="rect">
                      <a:avLst/>
                    </a:prstGeom>
                  </pic:spPr>
                </pic:pic>
              </a:graphicData>
            </a:graphic>
          </wp:inline>
        </w:drawing>
      </w:r>
    </w:p>
    <w:p w14:paraId="543ED5F4" w14:textId="417E7059" w:rsidR="000F19CC" w:rsidRDefault="000F19CC" w:rsidP="000F19CC">
      <w:r>
        <w:rPr>
          <w:noProof/>
        </w:rPr>
        <w:lastRenderedPageBreak/>
        <w:drawing>
          <wp:inline distT="0" distB="0" distL="0" distR="0" wp14:anchorId="571F400C" wp14:editId="4928E8F9">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0875"/>
                    </a:xfrm>
                    <a:prstGeom prst="rect">
                      <a:avLst/>
                    </a:prstGeom>
                  </pic:spPr>
                </pic:pic>
              </a:graphicData>
            </a:graphic>
          </wp:inline>
        </w:drawing>
      </w:r>
    </w:p>
    <w:p w14:paraId="2AA8E2A5" w14:textId="3128DEF2" w:rsidR="000F19CC" w:rsidRDefault="00EE6642" w:rsidP="000F19CC">
      <w:r>
        <w:rPr>
          <w:noProof/>
        </w:rPr>
        <w:drawing>
          <wp:inline distT="0" distB="0" distL="0" distR="0" wp14:anchorId="23B628B5" wp14:editId="7DEABB85">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14:paraId="07FDA6AF" w14:textId="6CEFC4A2" w:rsidR="00EE6642" w:rsidRDefault="00EE6642" w:rsidP="000F19CC">
      <w:r>
        <w:rPr>
          <w:noProof/>
        </w:rPr>
        <w:lastRenderedPageBreak/>
        <w:drawing>
          <wp:inline distT="0" distB="0" distL="0" distR="0" wp14:anchorId="4F9A31D1" wp14:editId="3A4E67C5">
            <wp:extent cx="5943600" cy="3190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0875"/>
                    </a:xfrm>
                    <a:prstGeom prst="rect">
                      <a:avLst/>
                    </a:prstGeom>
                  </pic:spPr>
                </pic:pic>
              </a:graphicData>
            </a:graphic>
          </wp:inline>
        </w:drawing>
      </w:r>
    </w:p>
    <w:p w14:paraId="45577369" w14:textId="36F0590C" w:rsidR="00EE6642" w:rsidRDefault="00EE6642" w:rsidP="000F19CC">
      <w:r>
        <w:rPr>
          <w:noProof/>
        </w:rPr>
        <w:drawing>
          <wp:inline distT="0" distB="0" distL="0" distR="0" wp14:anchorId="6EAB6E19" wp14:editId="570005EE">
            <wp:extent cx="5943600" cy="3187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7065"/>
                    </a:xfrm>
                    <a:prstGeom prst="rect">
                      <a:avLst/>
                    </a:prstGeom>
                  </pic:spPr>
                </pic:pic>
              </a:graphicData>
            </a:graphic>
          </wp:inline>
        </w:drawing>
      </w:r>
    </w:p>
    <w:p w14:paraId="3D94F62E" w14:textId="7768CB0F" w:rsidR="00EE6642" w:rsidRDefault="00EE6642" w:rsidP="000F19CC">
      <w:r>
        <w:rPr>
          <w:noProof/>
        </w:rPr>
        <w:lastRenderedPageBreak/>
        <w:drawing>
          <wp:inline distT="0" distB="0" distL="0" distR="0" wp14:anchorId="5AA90E31" wp14:editId="539533C4">
            <wp:extent cx="594360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0875"/>
                    </a:xfrm>
                    <a:prstGeom prst="rect">
                      <a:avLst/>
                    </a:prstGeom>
                  </pic:spPr>
                </pic:pic>
              </a:graphicData>
            </a:graphic>
          </wp:inline>
        </w:drawing>
      </w:r>
    </w:p>
    <w:p w14:paraId="0C4BFC25" w14:textId="64892BC8" w:rsidR="00CF1B07" w:rsidRDefault="00CF1B07" w:rsidP="000F19CC"/>
    <w:p w14:paraId="7D6180ED" w14:textId="5D031102" w:rsidR="007D316C" w:rsidRDefault="00B54987" w:rsidP="000F19CC">
      <w:r>
        <w:t>Firstly,</w:t>
      </w:r>
      <w:r w:rsidR="007D316C">
        <w:t xml:space="preserve"> multiple inputs are taken from separate number of files, here the inputs are being checked one at a time having the rest of them being commented</w:t>
      </w:r>
      <w:r>
        <w:t>.</w:t>
      </w:r>
    </w:p>
    <w:p w14:paraId="296C2357" w14:textId="2B7BDD1A" w:rsidR="00B54987" w:rsidRDefault="00B54987" w:rsidP="000F19CC">
      <w:r>
        <w:t xml:space="preserve">Then as the code executes the input string gets printed initially, then tokenization is being done, next is the symbol table that gets created and printed, the next portion is to read the grammar of the parser from the grammar.txt file, and it’s feed to the a list of new variables in the code, where the grammar rules are marked to be separated by a pipe symbol and </w:t>
      </w:r>
      <w:proofErr w:type="spellStart"/>
      <w:r>
        <w:t>at</w:t>
      </w:r>
      <w:proofErr w:type="spellEnd"/>
      <w:r>
        <w:t xml:space="preserve"> few parts these pipeline symbols are being replaced by arrow symbols </w:t>
      </w:r>
      <w:r w:rsidR="00615A40">
        <w:t>written as</w:t>
      </w:r>
      <w:r>
        <w:t xml:space="preserve"> “-&gt;”</w:t>
      </w:r>
      <w:r w:rsidR="00615A40">
        <w:t xml:space="preserve">, after this the parsing table is being read from order.csv which also gets printed containing the rules in the following portion by getting it stored in the order variable, coming to the next portion of the code error handing through printing error messages has been done, proceeding part is the syntax </w:t>
      </w:r>
      <w:r w:rsidR="00E17CAB">
        <w:t>analyzer</w:t>
      </w:r>
      <w:r w:rsidR="00615A40">
        <w:t xml:space="preserve"> along with the UI or in other words step by step</w:t>
      </w:r>
      <w:r w:rsidR="00E17CAB">
        <w:t xml:space="preserve"> processing of syntax analyzer to show the clear interpretation of the mechanism and some conditions have been applied as if there is a dollar “$” symbol and the length of the stack is equal to two, that means one is the starting variable and other is the dollar symbol, that states the input is acceptable and make the variable zero, other following conditions are for the error handling where </w:t>
      </w:r>
      <w:proofErr w:type="spellStart"/>
      <w:r w:rsidR="00E17CAB">
        <w:t>vla</w:t>
      </w:r>
      <w:r w:rsidR="00F133F8">
        <w:t>ag</w:t>
      </w:r>
      <w:proofErr w:type="spellEnd"/>
      <w:r w:rsidR="00F133F8">
        <w:t xml:space="preserve"> is converted to minus one “-1”</w:t>
      </w:r>
      <w:r w:rsidR="00E17CAB">
        <w:t>.</w:t>
      </w:r>
      <w:r w:rsidR="00F133F8">
        <w:t xml:space="preserve"> And the next final portion of the code where if </w:t>
      </w:r>
      <w:proofErr w:type="spellStart"/>
      <w:r w:rsidR="00F133F8">
        <w:t>vlaag</w:t>
      </w:r>
      <w:proofErr w:type="spellEnd"/>
      <w:r w:rsidR="00F133F8">
        <w:t xml:space="preserve"> is zero it’s </w:t>
      </w:r>
      <w:r w:rsidR="00C03646">
        <w:t xml:space="preserve">accepted, </w:t>
      </w:r>
      <w:r w:rsidR="00F133F8">
        <w:t>a</w:t>
      </w:r>
      <w:r w:rsidR="00C03646">
        <w:t>n</w:t>
      </w:r>
      <w:r w:rsidR="00F133F8">
        <w:t xml:space="preserve"> accepted message is being printed else a rejected message is displayed.</w:t>
      </w:r>
    </w:p>
    <w:p w14:paraId="7E8062AD" w14:textId="1E568FBE" w:rsidR="00F133F8" w:rsidRDefault="00F133F8" w:rsidP="000F19CC"/>
    <w:p w14:paraId="4AA6D484" w14:textId="77777777" w:rsidR="007774C5" w:rsidRDefault="007774C5" w:rsidP="00F133F8">
      <w:pPr>
        <w:pStyle w:val="Heading2"/>
        <w:rPr>
          <w:b/>
          <w:bCs/>
        </w:rPr>
      </w:pPr>
    </w:p>
    <w:p w14:paraId="402D1CC6" w14:textId="77777777" w:rsidR="007774C5" w:rsidRDefault="007774C5" w:rsidP="00F133F8">
      <w:pPr>
        <w:pStyle w:val="Heading2"/>
        <w:rPr>
          <w:b/>
          <w:bCs/>
        </w:rPr>
      </w:pPr>
    </w:p>
    <w:p w14:paraId="5DF329ED" w14:textId="77777777" w:rsidR="007774C5" w:rsidRDefault="007774C5" w:rsidP="00F133F8">
      <w:pPr>
        <w:pStyle w:val="Heading2"/>
        <w:rPr>
          <w:b/>
          <w:bCs/>
        </w:rPr>
      </w:pPr>
    </w:p>
    <w:p w14:paraId="0DDCD388" w14:textId="40601DFF" w:rsidR="007774C5" w:rsidRDefault="007774C5" w:rsidP="00F133F8">
      <w:pPr>
        <w:pStyle w:val="Heading2"/>
        <w:rPr>
          <w:b/>
          <w:bCs/>
        </w:rPr>
      </w:pPr>
    </w:p>
    <w:p w14:paraId="426B955B" w14:textId="344D961B" w:rsidR="007774C5" w:rsidRDefault="007774C5" w:rsidP="007774C5"/>
    <w:p w14:paraId="1F845FAE" w14:textId="77777777" w:rsidR="007774C5" w:rsidRPr="007774C5" w:rsidRDefault="007774C5" w:rsidP="007774C5"/>
    <w:p w14:paraId="3470B480" w14:textId="77777777" w:rsidR="007774C5" w:rsidRDefault="007774C5" w:rsidP="00F133F8">
      <w:pPr>
        <w:pStyle w:val="Heading2"/>
        <w:rPr>
          <w:b/>
          <w:bCs/>
        </w:rPr>
      </w:pPr>
    </w:p>
    <w:p w14:paraId="6BAD6C24" w14:textId="62C96DD6" w:rsidR="00F133F8" w:rsidRDefault="00F133F8" w:rsidP="00F133F8">
      <w:pPr>
        <w:pStyle w:val="Heading2"/>
        <w:rPr>
          <w:b/>
          <w:bCs/>
        </w:rPr>
      </w:pPr>
      <w:r w:rsidRPr="00F133F8">
        <w:rPr>
          <w:b/>
          <w:bCs/>
        </w:rPr>
        <w:t>TESTING OF INPUT 1</w:t>
      </w:r>
    </w:p>
    <w:p w14:paraId="3B6B0293" w14:textId="77777777" w:rsidR="00BA20B6" w:rsidRPr="00BA20B6" w:rsidRDefault="00BA20B6" w:rsidP="00BA20B6"/>
    <w:p w14:paraId="23C7A709" w14:textId="79FCD022" w:rsidR="00355D60" w:rsidRPr="00355D60" w:rsidRDefault="00355D60" w:rsidP="00355D60">
      <w:r>
        <w:t xml:space="preserve">The syntax analysis table contains three columns stack, </w:t>
      </w:r>
      <w:r w:rsidR="00A30305">
        <w:t>input,</w:t>
      </w:r>
      <w:r>
        <w:t xml:space="preserve"> precedence relation and action.</w:t>
      </w:r>
      <w:r w:rsidR="00A30305">
        <w:t xml:space="preserve"> As it’s a bottom-up comparison parsing dollar will be compared to the coming or next symbol that’s one</w:t>
      </w:r>
      <w:r w:rsidR="002D1981">
        <w:t xml:space="preserve"> and as we know one has higher precedence according to the principles then that of dollar so that action performed will be shift with the relation of less than, again one is compared to asterisk still one got the higher precedence so the action will be reduce with the relation as greater than. Proceeding the same way to the end where the string input is accepted.</w:t>
      </w:r>
    </w:p>
    <w:p w14:paraId="124F5904" w14:textId="6F24A3FF" w:rsidR="00F133F8" w:rsidRDefault="00F133F8" w:rsidP="00F133F8">
      <w:r>
        <w:rPr>
          <w:noProof/>
        </w:rPr>
        <w:drawing>
          <wp:inline distT="0" distB="0" distL="0" distR="0" wp14:anchorId="34DDDE15" wp14:editId="3C34F60D">
            <wp:extent cx="5943600" cy="2044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4065"/>
                    </a:xfrm>
                    <a:prstGeom prst="rect">
                      <a:avLst/>
                    </a:prstGeom>
                  </pic:spPr>
                </pic:pic>
              </a:graphicData>
            </a:graphic>
          </wp:inline>
        </w:drawing>
      </w:r>
    </w:p>
    <w:p w14:paraId="6BB46273" w14:textId="1DA7EF63" w:rsidR="0033721C" w:rsidRDefault="0033721C" w:rsidP="00F133F8">
      <w:r>
        <w:rPr>
          <w:noProof/>
        </w:rPr>
        <w:drawing>
          <wp:inline distT="0" distB="0" distL="0" distR="0" wp14:anchorId="4DC65598" wp14:editId="70FFBAA3">
            <wp:extent cx="5943600" cy="195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50720"/>
                    </a:xfrm>
                    <a:prstGeom prst="rect">
                      <a:avLst/>
                    </a:prstGeom>
                  </pic:spPr>
                </pic:pic>
              </a:graphicData>
            </a:graphic>
          </wp:inline>
        </w:drawing>
      </w:r>
    </w:p>
    <w:p w14:paraId="4E97594B" w14:textId="4D354AD7" w:rsidR="0033721C" w:rsidRDefault="0033721C" w:rsidP="00F133F8">
      <w:r>
        <w:rPr>
          <w:noProof/>
        </w:rPr>
        <w:lastRenderedPageBreak/>
        <w:drawing>
          <wp:inline distT="0" distB="0" distL="0" distR="0" wp14:anchorId="6FBB6DC6" wp14:editId="2CC99A68">
            <wp:extent cx="5943600" cy="3486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6785"/>
                    </a:xfrm>
                    <a:prstGeom prst="rect">
                      <a:avLst/>
                    </a:prstGeom>
                  </pic:spPr>
                </pic:pic>
              </a:graphicData>
            </a:graphic>
          </wp:inline>
        </w:drawing>
      </w:r>
    </w:p>
    <w:p w14:paraId="108509C0" w14:textId="7972AA7E" w:rsidR="0033721C" w:rsidRDefault="0033721C" w:rsidP="00F133F8">
      <w:r>
        <w:rPr>
          <w:noProof/>
        </w:rPr>
        <w:drawing>
          <wp:inline distT="0" distB="0" distL="0" distR="0" wp14:anchorId="3BC83BE2" wp14:editId="4C05113A">
            <wp:extent cx="5943600" cy="3481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1070"/>
                    </a:xfrm>
                    <a:prstGeom prst="rect">
                      <a:avLst/>
                    </a:prstGeom>
                  </pic:spPr>
                </pic:pic>
              </a:graphicData>
            </a:graphic>
          </wp:inline>
        </w:drawing>
      </w:r>
    </w:p>
    <w:p w14:paraId="3F03AE77" w14:textId="1D4D28D3" w:rsidR="0033721C" w:rsidRDefault="0033721C" w:rsidP="00F133F8">
      <w:r>
        <w:rPr>
          <w:noProof/>
        </w:rPr>
        <w:lastRenderedPageBreak/>
        <w:drawing>
          <wp:inline distT="0" distB="0" distL="0" distR="0" wp14:anchorId="56C0F41E" wp14:editId="25F1171C">
            <wp:extent cx="5943600" cy="3497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7580"/>
                    </a:xfrm>
                    <a:prstGeom prst="rect">
                      <a:avLst/>
                    </a:prstGeom>
                  </pic:spPr>
                </pic:pic>
              </a:graphicData>
            </a:graphic>
          </wp:inline>
        </w:drawing>
      </w:r>
    </w:p>
    <w:p w14:paraId="3423F21B" w14:textId="620BCC46" w:rsidR="0033721C" w:rsidRDefault="0033721C" w:rsidP="00F133F8"/>
    <w:p w14:paraId="149E6C02" w14:textId="77777777" w:rsidR="007774C5" w:rsidRDefault="007774C5" w:rsidP="0033721C">
      <w:pPr>
        <w:pStyle w:val="Heading2"/>
        <w:rPr>
          <w:b/>
          <w:bCs/>
        </w:rPr>
      </w:pPr>
    </w:p>
    <w:p w14:paraId="17F4DCAB" w14:textId="77777777" w:rsidR="007774C5" w:rsidRDefault="007774C5" w:rsidP="0033721C">
      <w:pPr>
        <w:pStyle w:val="Heading2"/>
        <w:rPr>
          <w:b/>
          <w:bCs/>
        </w:rPr>
      </w:pPr>
    </w:p>
    <w:p w14:paraId="62A9DB45" w14:textId="77777777" w:rsidR="007774C5" w:rsidRDefault="007774C5" w:rsidP="0033721C">
      <w:pPr>
        <w:pStyle w:val="Heading2"/>
        <w:rPr>
          <w:b/>
          <w:bCs/>
        </w:rPr>
      </w:pPr>
    </w:p>
    <w:p w14:paraId="27DBEC8A" w14:textId="77777777" w:rsidR="007774C5" w:rsidRDefault="007774C5" w:rsidP="0033721C">
      <w:pPr>
        <w:pStyle w:val="Heading2"/>
        <w:rPr>
          <w:b/>
          <w:bCs/>
        </w:rPr>
      </w:pPr>
    </w:p>
    <w:p w14:paraId="2B754E99" w14:textId="77777777" w:rsidR="007774C5" w:rsidRDefault="007774C5" w:rsidP="0033721C">
      <w:pPr>
        <w:pStyle w:val="Heading2"/>
        <w:rPr>
          <w:b/>
          <w:bCs/>
        </w:rPr>
      </w:pPr>
    </w:p>
    <w:p w14:paraId="314E15CE" w14:textId="77777777" w:rsidR="007774C5" w:rsidRDefault="007774C5" w:rsidP="0033721C">
      <w:pPr>
        <w:pStyle w:val="Heading2"/>
        <w:rPr>
          <w:b/>
          <w:bCs/>
        </w:rPr>
      </w:pPr>
    </w:p>
    <w:p w14:paraId="7D6A5C0D" w14:textId="77777777" w:rsidR="007774C5" w:rsidRDefault="007774C5" w:rsidP="0033721C">
      <w:pPr>
        <w:pStyle w:val="Heading2"/>
        <w:rPr>
          <w:b/>
          <w:bCs/>
        </w:rPr>
      </w:pPr>
    </w:p>
    <w:p w14:paraId="01A7101B" w14:textId="5E597FFF" w:rsidR="007774C5" w:rsidRDefault="007774C5" w:rsidP="0033721C">
      <w:pPr>
        <w:pStyle w:val="Heading2"/>
        <w:rPr>
          <w:b/>
          <w:bCs/>
        </w:rPr>
      </w:pPr>
    </w:p>
    <w:p w14:paraId="2A903A98" w14:textId="77777777" w:rsidR="007774C5" w:rsidRPr="007774C5" w:rsidRDefault="007774C5" w:rsidP="007774C5"/>
    <w:p w14:paraId="7EB97E3E" w14:textId="77777777" w:rsidR="007774C5" w:rsidRDefault="007774C5" w:rsidP="0033721C">
      <w:pPr>
        <w:pStyle w:val="Heading2"/>
        <w:rPr>
          <w:b/>
          <w:bCs/>
        </w:rPr>
      </w:pPr>
    </w:p>
    <w:p w14:paraId="33CC4704" w14:textId="77777777" w:rsidR="007774C5" w:rsidRDefault="007774C5" w:rsidP="0033721C">
      <w:pPr>
        <w:pStyle w:val="Heading2"/>
        <w:rPr>
          <w:b/>
          <w:bCs/>
        </w:rPr>
      </w:pPr>
    </w:p>
    <w:p w14:paraId="62433BC5" w14:textId="77777777" w:rsidR="007774C5" w:rsidRDefault="007774C5" w:rsidP="0033721C">
      <w:pPr>
        <w:pStyle w:val="Heading2"/>
        <w:rPr>
          <w:b/>
          <w:bCs/>
        </w:rPr>
      </w:pPr>
    </w:p>
    <w:p w14:paraId="15DE7052" w14:textId="77777777" w:rsidR="007774C5" w:rsidRDefault="007774C5" w:rsidP="0033721C">
      <w:pPr>
        <w:pStyle w:val="Heading2"/>
        <w:rPr>
          <w:b/>
          <w:bCs/>
        </w:rPr>
      </w:pPr>
    </w:p>
    <w:p w14:paraId="1FEBDA66" w14:textId="77777777" w:rsidR="007774C5" w:rsidRDefault="007774C5" w:rsidP="0033721C">
      <w:pPr>
        <w:pStyle w:val="Heading2"/>
        <w:rPr>
          <w:b/>
          <w:bCs/>
        </w:rPr>
      </w:pPr>
    </w:p>
    <w:p w14:paraId="7540A1A1" w14:textId="77777777" w:rsidR="007774C5" w:rsidRDefault="007774C5" w:rsidP="0033721C">
      <w:pPr>
        <w:pStyle w:val="Heading2"/>
        <w:rPr>
          <w:b/>
          <w:bCs/>
        </w:rPr>
      </w:pPr>
    </w:p>
    <w:p w14:paraId="4FB37328" w14:textId="7A24B4B4" w:rsidR="007774C5" w:rsidRDefault="007774C5" w:rsidP="0033721C">
      <w:pPr>
        <w:pStyle w:val="Heading2"/>
        <w:rPr>
          <w:b/>
          <w:bCs/>
        </w:rPr>
      </w:pPr>
    </w:p>
    <w:p w14:paraId="6D355546" w14:textId="77777777" w:rsidR="007774C5" w:rsidRPr="007774C5" w:rsidRDefault="007774C5" w:rsidP="007774C5"/>
    <w:p w14:paraId="1A5F8AB8" w14:textId="77777777" w:rsidR="007774C5" w:rsidRDefault="007774C5" w:rsidP="0033721C">
      <w:pPr>
        <w:pStyle w:val="Heading2"/>
        <w:rPr>
          <w:b/>
          <w:bCs/>
        </w:rPr>
      </w:pPr>
    </w:p>
    <w:p w14:paraId="51E18721" w14:textId="3255A31E" w:rsidR="0033721C" w:rsidRDefault="0033721C" w:rsidP="0033721C">
      <w:pPr>
        <w:pStyle w:val="Heading2"/>
        <w:rPr>
          <w:b/>
          <w:bCs/>
        </w:rPr>
      </w:pPr>
      <w:r w:rsidRPr="00F133F8">
        <w:rPr>
          <w:b/>
          <w:bCs/>
        </w:rPr>
        <w:t xml:space="preserve">TESTING OF INPUT </w:t>
      </w:r>
      <w:r>
        <w:rPr>
          <w:b/>
          <w:bCs/>
        </w:rPr>
        <w:t>3</w:t>
      </w:r>
    </w:p>
    <w:p w14:paraId="46E62AE1" w14:textId="77777777" w:rsidR="00BA20B6" w:rsidRPr="00BA20B6" w:rsidRDefault="00BA20B6" w:rsidP="00BA20B6"/>
    <w:p w14:paraId="7498F626" w14:textId="00FDC39F" w:rsidR="000A36ED" w:rsidRPr="000A36ED" w:rsidRDefault="000A36ED" w:rsidP="000A36ED">
      <w:r>
        <w:t>Here the input gets rejected as it got two operators beside each other, leading to the violation of the defined grammar rules.</w:t>
      </w:r>
    </w:p>
    <w:p w14:paraId="5E496881" w14:textId="0805A470" w:rsidR="0033721C" w:rsidRDefault="0033721C" w:rsidP="0033721C">
      <w:r>
        <w:rPr>
          <w:noProof/>
        </w:rPr>
        <w:drawing>
          <wp:inline distT="0" distB="0" distL="0" distR="0" wp14:anchorId="66620270" wp14:editId="51E6382B">
            <wp:extent cx="5943600" cy="1859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59915"/>
                    </a:xfrm>
                    <a:prstGeom prst="rect">
                      <a:avLst/>
                    </a:prstGeom>
                  </pic:spPr>
                </pic:pic>
              </a:graphicData>
            </a:graphic>
          </wp:inline>
        </w:drawing>
      </w:r>
    </w:p>
    <w:p w14:paraId="5B8215DB" w14:textId="4B54A904" w:rsidR="0033721C" w:rsidRDefault="0033721C" w:rsidP="0033721C">
      <w:r>
        <w:rPr>
          <w:noProof/>
        </w:rPr>
        <w:drawing>
          <wp:inline distT="0" distB="0" distL="0" distR="0" wp14:anchorId="579981C5" wp14:editId="37156872">
            <wp:extent cx="5943600" cy="2028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8825"/>
                    </a:xfrm>
                    <a:prstGeom prst="rect">
                      <a:avLst/>
                    </a:prstGeom>
                  </pic:spPr>
                </pic:pic>
              </a:graphicData>
            </a:graphic>
          </wp:inline>
        </w:drawing>
      </w:r>
    </w:p>
    <w:p w14:paraId="09E4E2DC" w14:textId="5B59EF63" w:rsidR="0033721C" w:rsidRDefault="000A36ED" w:rsidP="0033721C">
      <w:r>
        <w:rPr>
          <w:noProof/>
        </w:rPr>
        <w:drawing>
          <wp:inline distT="0" distB="0" distL="0" distR="0" wp14:anchorId="24419131" wp14:editId="7493E24D">
            <wp:extent cx="5943600" cy="3088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8640"/>
                    </a:xfrm>
                    <a:prstGeom prst="rect">
                      <a:avLst/>
                    </a:prstGeom>
                  </pic:spPr>
                </pic:pic>
              </a:graphicData>
            </a:graphic>
          </wp:inline>
        </w:drawing>
      </w:r>
    </w:p>
    <w:p w14:paraId="73DAC8A8" w14:textId="77777777" w:rsidR="0033721C" w:rsidRDefault="0033721C" w:rsidP="0033721C"/>
    <w:p w14:paraId="2307C3DA" w14:textId="0707DF58" w:rsidR="0033721C" w:rsidRDefault="0033721C" w:rsidP="0033721C">
      <w:pPr>
        <w:pStyle w:val="Heading2"/>
        <w:rPr>
          <w:b/>
          <w:bCs/>
        </w:rPr>
      </w:pPr>
      <w:r w:rsidRPr="00F133F8">
        <w:rPr>
          <w:b/>
          <w:bCs/>
        </w:rPr>
        <w:t xml:space="preserve">TESTING OF INPUT </w:t>
      </w:r>
      <w:r>
        <w:rPr>
          <w:b/>
          <w:bCs/>
        </w:rPr>
        <w:t>4</w:t>
      </w:r>
    </w:p>
    <w:p w14:paraId="540FF222" w14:textId="77777777" w:rsidR="00BA20B6" w:rsidRPr="00BA20B6" w:rsidRDefault="00BA20B6" w:rsidP="00BA20B6"/>
    <w:p w14:paraId="42BF9FD6" w14:textId="37E9D681" w:rsidR="000A36ED" w:rsidRPr="000A36ED" w:rsidRDefault="000A36ED" w:rsidP="000A36ED">
      <w:r>
        <w:t>A rejected input as there’s an operator at the end of the string.</w:t>
      </w:r>
    </w:p>
    <w:p w14:paraId="79A88ACB" w14:textId="65E7A965" w:rsidR="0033721C" w:rsidRDefault="0033721C" w:rsidP="00F133F8">
      <w:pPr>
        <w:rPr>
          <w:noProof/>
        </w:rPr>
      </w:pPr>
      <w:r>
        <w:rPr>
          <w:noProof/>
        </w:rPr>
        <w:drawing>
          <wp:inline distT="0" distB="0" distL="0" distR="0" wp14:anchorId="5B592975" wp14:editId="223B4332">
            <wp:extent cx="5943600" cy="1947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7545"/>
                    </a:xfrm>
                    <a:prstGeom prst="rect">
                      <a:avLst/>
                    </a:prstGeom>
                  </pic:spPr>
                </pic:pic>
              </a:graphicData>
            </a:graphic>
          </wp:inline>
        </w:drawing>
      </w:r>
      <w:r w:rsidR="00355D60" w:rsidRPr="00355D60">
        <w:rPr>
          <w:noProof/>
        </w:rPr>
        <w:t xml:space="preserve"> </w:t>
      </w:r>
      <w:r w:rsidR="00355D60">
        <w:rPr>
          <w:noProof/>
        </w:rPr>
        <w:drawing>
          <wp:inline distT="0" distB="0" distL="0" distR="0" wp14:anchorId="3C1CAE6B" wp14:editId="542D38C4">
            <wp:extent cx="5943600" cy="2026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6920"/>
                    </a:xfrm>
                    <a:prstGeom prst="rect">
                      <a:avLst/>
                    </a:prstGeom>
                  </pic:spPr>
                </pic:pic>
              </a:graphicData>
            </a:graphic>
          </wp:inline>
        </w:drawing>
      </w:r>
    </w:p>
    <w:p w14:paraId="035A6907" w14:textId="0A7F2B3E" w:rsidR="00355D60" w:rsidRDefault="00355D60" w:rsidP="00F133F8">
      <w:r>
        <w:rPr>
          <w:noProof/>
        </w:rPr>
        <w:drawing>
          <wp:inline distT="0" distB="0" distL="0" distR="0" wp14:anchorId="7B64786E" wp14:editId="40E41ED2">
            <wp:extent cx="5943600" cy="3058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8795"/>
                    </a:xfrm>
                    <a:prstGeom prst="rect">
                      <a:avLst/>
                    </a:prstGeom>
                  </pic:spPr>
                </pic:pic>
              </a:graphicData>
            </a:graphic>
          </wp:inline>
        </w:drawing>
      </w:r>
    </w:p>
    <w:p w14:paraId="4BAAB1E7" w14:textId="17710DF3" w:rsidR="00355D60" w:rsidRDefault="00355D60" w:rsidP="00F133F8">
      <w:r>
        <w:rPr>
          <w:noProof/>
        </w:rPr>
        <w:lastRenderedPageBreak/>
        <w:drawing>
          <wp:inline distT="0" distB="0" distL="0" distR="0" wp14:anchorId="499AB08D" wp14:editId="001DEF46">
            <wp:extent cx="5943600" cy="3084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84195"/>
                    </a:xfrm>
                    <a:prstGeom prst="rect">
                      <a:avLst/>
                    </a:prstGeom>
                  </pic:spPr>
                </pic:pic>
              </a:graphicData>
            </a:graphic>
          </wp:inline>
        </w:drawing>
      </w:r>
    </w:p>
    <w:p w14:paraId="6730DB9F" w14:textId="087B833C" w:rsidR="00355D60" w:rsidRDefault="000A36ED" w:rsidP="00F133F8">
      <w:r>
        <w:rPr>
          <w:noProof/>
        </w:rPr>
        <w:drawing>
          <wp:inline distT="0" distB="0" distL="0" distR="0" wp14:anchorId="05665A43" wp14:editId="6913098C">
            <wp:extent cx="5943600" cy="3059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9430"/>
                    </a:xfrm>
                    <a:prstGeom prst="rect">
                      <a:avLst/>
                    </a:prstGeom>
                  </pic:spPr>
                </pic:pic>
              </a:graphicData>
            </a:graphic>
          </wp:inline>
        </w:drawing>
      </w:r>
    </w:p>
    <w:p w14:paraId="259FD59F" w14:textId="7FD2E8E9" w:rsidR="00355D60" w:rsidRDefault="00355D60" w:rsidP="00F133F8"/>
    <w:p w14:paraId="76B4576D" w14:textId="77777777" w:rsidR="007774C5" w:rsidRDefault="007774C5" w:rsidP="00355D60">
      <w:pPr>
        <w:pStyle w:val="Heading2"/>
        <w:rPr>
          <w:b/>
          <w:bCs/>
        </w:rPr>
      </w:pPr>
    </w:p>
    <w:p w14:paraId="0F16E7E0" w14:textId="77777777" w:rsidR="007774C5" w:rsidRDefault="007774C5" w:rsidP="00355D60">
      <w:pPr>
        <w:pStyle w:val="Heading2"/>
        <w:rPr>
          <w:b/>
          <w:bCs/>
        </w:rPr>
      </w:pPr>
    </w:p>
    <w:p w14:paraId="10CBBC60" w14:textId="0CC5D022" w:rsidR="007774C5" w:rsidRDefault="007774C5" w:rsidP="00355D60">
      <w:pPr>
        <w:pStyle w:val="Heading2"/>
        <w:rPr>
          <w:b/>
          <w:bCs/>
        </w:rPr>
      </w:pPr>
    </w:p>
    <w:p w14:paraId="1BCE565C" w14:textId="77777777" w:rsidR="007774C5" w:rsidRPr="007774C5" w:rsidRDefault="007774C5" w:rsidP="007774C5"/>
    <w:p w14:paraId="6991786D" w14:textId="55D3CF21" w:rsidR="007774C5" w:rsidRDefault="007774C5" w:rsidP="00355D60">
      <w:pPr>
        <w:pStyle w:val="Heading2"/>
        <w:rPr>
          <w:b/>
          <w:bCs/>
        </w:rPr>
      </w:pPr>
    </w:p>
    <w:p w14:paraId="39BDF84F" w14:textId="47EBC7F0" w:rsidR="007774C5" w:rsidRDefault="007774C5" w:rsidP="007774C5"/>
    <w:p w14:paraId="3B6228D7" w14:textId="77777777" w:rsidR="007774C5" w:rsidRPr="007774C5" w:rsidRDefault="007774C5" w:rsidP="007774C5"/>
    <w:p w14:paraId="593E1CAB" w14:textId="0D860599" w:rsidR="00355D60" w:rsidRDefault="00355D60" w:rsidP="00355D60">
      <w:pPr>
        <w:pStyle w:val="Heading2"/>
        <w:rPr>
          <w:b/>
          <w:bCs/>
        </w:rPr>
      </w:pPr>
      <w:r w:rsidRPr="00F133F8">
        <w:rPr>
          <w:b/>
          <w:bCs/>
        </w:rPr>
        <w:lastRenderedPageBreak/>
        <w:t xml:space="preserve">TESTING OF INPUT </w:t>
      </w:r>
      <w:r>
        <w:rPr>
          <w:b/>
          <w:bCs/>
        </w:rPr>
        <w:t>5</w:t>
      </w:r>
    </w:p>
    <w:p w14:paraId="6F692D53" w14:textId="77777777" w:rsidR="00BA20B6" w:rsidRPr="00BA20B6" w:rsidRDefault="00BA20B6" w:rsidP="00BA20B6"/>
    <w:p w14:paraId="3D5954C0" w14:textId="6E6D3647" w:rsidR="0031170C" w:rsidRPr="0031170C" w:rsidRDefault="0031170C" w:rsidP="0031170C">
      <w:r>
        <w:t>Rejected as b is an undefined variable to the grammar.</w:t>
      </w:r>
    </w:p>
    <w:p w14:paraId="1EDD581E" w14:textId="4513FFC7" w:rsidR="00355D60" w:rsidRDefault="00355D60" w:rsidP="00F133F8">
      <w:r>
        <w:rPr>
          <w:noProof/>
        </w:rPr>
        <w:drawing>
          <wp:inline distT="0" distB="0" distL="0" distR="0" wp14:anchorId="2206FEF0" wp14:editId="541F051D">
            <wp:extent cx="5943600" cy="1933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33575"/>
                    </a:xfrm>
                    <a:prstGeom prst="rect">
                      <a:avLst/>
                    </a:prstGeom>
                  </pic:spPr>
                </pic:pic>
              </a:graphicData>
            </a:graphic>
          </wp:inline>
        </w:drawing>
      </w:r>
    </w:p>
    <w:p w14:paraId="2B4851C2" w14:textId="28BBCB4E" w:rsidR="00355D60" w:rsidRPr="00F133F8" w:rsidRDefault="00355D60" w:rsidP="00F133F8">
      <w:r>
        <w:rPr>
          <w:noProof/>
        </w:rPr>
        <w:drawing>
          <wp:inline distT="0" distB="0" distL="0" distR="0" wp14:anchorId="47733731" wp14:editId="7F1E7ECE">
            <wp:extent cx="5943600" cy="3074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670"/>
                    </a:xfrm>
                    <a:prstGeom prst="rect">
                      <a:avLst/>
                    </a:prstGeom>
                  </pic:spPr>
                </pic:pic>
              </a:graphicData>
            </a:graphic>
          </wp:inline>
        </w:drawing>
      </w:r>
    </w:p>
    <w:p w14:paraId="6CE15236" w14:textId="77777777" w:rsidR="00CF1B07" w:rsidRDefault="00CF1B07">
      <w:r>
        <w:br w:type="page"/>
      </w:r>
    </w:p>
    <w:sectPr w:rsidR="00CF1B07">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B9280" w14:textId="77777777" w:rsidR="00E12615" w:rsidRDefault="00E12615" w:rsidP="00CF1B07">
      <w:r>
        <w:separator/>
      </w:r>
    </w:p>
  </w:endnote>
  <w:endnote w:type="continuationSeparator" w:id="0">
    <w:p w14:paraId="213989A9" w14:textId="77777777" w:rsidR="00E12615" w:rsidRDefault="00E12615" w:rsidP="00CF1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7E5CC" w14:textId="77777777" w:rsidR="00E12615" w:rsidRDefault="00E12615" w:rsidP="00CF1B07">
      <w:r>
        <w:separator/>
      </w:r>
    </w:p>
  </w:footnote>
  <w:footnote w:type="continuationSeparator" w:id="0">
    <w:p w14:paraId="6B139C32" w14:textId="77777777" w:rsidR="00E12615" w:rsidRDefault="00E12615" w:rsidP="00CF1B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8A902" w14:textId="3BB49DAA" w:rsidR="00BB17DD" w:rsidRPr="00BB17DD" w:rsidRDefault="00BB17DD">
    <w:pPr>
      <w:pStyle w:val="Header"/>
      <w:rPr>
        <w:b/>
        <w:bCs/>
      </w:rPr>
    </w:pPr>
    <w:r w:rsidRPr="00BB17DD">
      <w:rPr>
        <w:b/>
        <w:bCs/>
      </w:rPr>
      <w:t>NAME: CT-18057 NOOR SHAUKAT &amp; CT-18054 MUHAMMAD ATHAR SAYEED</w:t>
    </w:r>
  </w:p>
  <w:p w14:paraId="1B115555" w14:textId="30ACC07D" w:rsidR="00BB17DD" w:rsidRPr="00BB17DD" w:rsidRDefault="00BB17DD">
    <w:pPr>
      <w:pStyle w:val="Header"/>
      <w:rPr>
        <w:b/>
        <w:bCs/>
      </w:rPr>
    </w:pPr>
    <w:r w:rsidRPr="00BB17DD">
      <w:rPr>
        <w:b/>
        <w:bCs/>
      </w:rPr>
      <w:t>SUBJECT: COMPILER DESIGN, ASSIGNMENT</w:t>
    </w:r>
  </w:p>
  <w:p w14:paraId="425DA44C" w14:textId="0B6AAD14" w:rsidR="00BB17DD" w:rsidRPr="00BB17DD" w:rsidRDefault="00BB17DD">
    <w:pPr>
      <w:pStyle w:val="Header"/>
      <w:rPr>
        <w:b/>
        <w:bCs/>
      </w:rPr>
    </w:pPr>
    <w:r w:rsidRPr="00BB17DD">
      <w:rPr>
        <w:b/>
        <w:bCs/>
      </w:rPr>
      <w:t>DEPARTMENT: COMPUTER SCIENCE AND INFORMATION TECHNOLOGY</w:t>
    </w:r>
  </w:p>
  <w:p w14:paraId="49FB85F6" w14:textId="4712DB90" w:rsidR="00BB17DD" w:rsidRPr="00BB17DD" w:rsidRDefault="00BB17DD">
    <w:pPr>
      <w:pStyle w:val="Header"/>
      <w:rPr>
        <w:b/>
        <w:bCs/>
      </w:rPr>
    </w:pPr>
    <w:r w:rsidRPr="00BB17DD">
      <w:rPr>
        <w:b/>
        <w:bCs/>
      </w:rPr>
      <w:t>BATCH/ YEAR: 2018/ 4</w:t>
    </w:r>
    <w:r w:rsidRPr="00BB17DD">
      <w:rPr>
        <w:b/>
        <w:bCs/>
        <w:vertAlign w:val="superscript"/>
      </w:rPr>
      <w:t>TH</w:t>
    </w:r>
    <w:r w:rsidRPr="00BB17DD">
      <w:rPr>
        <w:b/>
        <w:bCs/>
      </w:rPr>
      <w:t xml:space="preserve"> YEAR</w:t>
    </w:r>
    <w:r>
      <w:rPr>
        <w:b/>
        <w:bCs/>
      </w:rPr>
      <w:t xml:space="preserve">                                                          DATE: 9</w:t>
    </w:r>
    <w:r w:rsidRPr="00BB17DD">
      <w:rPr>
        <w:b/>
        <w:bCs/>
        <w:vertAlign w:val="superscript"/>
      </w:rPr>
      <w:t>TH</w:t>
    </w:r>
    <w:r>
      <w:rPr>
        <w:b/>
        <w:bCs/>
      </w:rPr>
      <w:t>-JULY-2022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F4B1A63"/>
    <w:multiLevelType w:val="hybridMultilevel"/>
    <w:tmpl w:val="2F2AD29C"/>
    <w:lvl w:ilvl="0" w:tplc="6E4AAE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47324482">
    <w:abstractNumId w:val="20"/>
  </w:num>
  <w:num w:numId="2" w16cid:durableId="779105728">
    <w:abstractNumId w:val="12"/>
  </w:num>
  <w:num w:numId="3" w16cid:durableId="32506493">
    <w:abstractNumId w:val="10"/>
  </w:num>
  <w:num w:numId="4" w16cid:durableId="1084182479">
    <w:abstractNumId w:val="22"/>
  </w:num>
  <w:num w:numId="5" w16cid:durableId="834299461">
    <w:abstractNumId w:val="13"/>
  </w:num>
  <w:num w:numId="6" w16cid:durableId="304554428">
    <w:abstractNumId w:val="17"/>
  </w:num>
  <w:num w:numId="7" w16cid:durableId="789973379">
    <w:abstractNumId w:val="19"/>
  </w:num>
  <w:num w:numId="8" w16cid:durableId="1899197787">
    <w:abstractNumId w:val="9"/>
  </w:num>
  <w:num w:numId="9" w16cid:durableId="1968466754">
    <w:abstractNumId w:val="7"/>
  </w:num>
  <w:num w:numId="10" w16cid:durableId="1504586601">
    <w:abstractNumId w:val="6"/>
  </w:num>
  <w:num w:numId="11" w16cid:durableId="271010677">
    <w:abstractNumId w:val="5"/>
  </w:num>
  <w:num w:numId="12" w16cid:durableId="958224554">
    <w:abstractNumId w:val="4"/>
  </w:num>
  <w:num w:numId="13" w16cid:durableId="1877738451">
    <w:abstractNumId w:val="8"/>
  </w:num>
  <w:num w:numId="14" w16cid:durableId="1707751538">
    <w:abstractNumId w:val="3"/>
  </w:num>
  <w:num w:numId="15" w16cid:durableId="769668305">
    <w:abstractNumId w:val="2"/>
  </w:num>
  <w:num w:numId="16" w16cid:durableId="2098209537">
    <w:abstractNumId w:val="1"/>
  </w:num>
  <w:num w:numId="17" w16cid:durableId="242222908">
    <w:abstractNumId w:val="0"/>
  </w:num>
  <w:num w:numId="18" w16cid:durableId="1050809740">
    <w:abstractNumId w:val="14"/>
  </w:num>
  <w:num w:numId="19" w16cid:durableId="385377105">
    <w:abstractNumId w:val="15"/>
  </w:num>
  <w:num w:numId="20" w16cid:durableId="245454507">
    <w:abstractNumId w:val="21"/>
  </w:num>
  <w:num w:numId="21" w16cid:durableId="267856274">
    <w:abstractNumId w:val="18"/>
  </w:num>
  <w:num w:numId="22" w16cid:durableId="639263124">
    <w:abstractNumId w:val="11"/>
  </w:num>
  <w:num w:numId="23" w16cid:durableId="813914704">
    <w:abstractNumId w:val="23"/>
  </w:num>
  <w:num w:numId="24" w16cid:durableId="5402455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1D"/>
    <w:rsid w:val="000A36ED"/>
    <w:rsid w:val="000F19CC"/>
    <w:rsid w:val="002D123E"/>
    <w:rsid w:val="002D1981"/>
    <w:rsid w:val="0031170C"/>
    <w:rsid w:val="0033721C"/>
    <w:rsid w:val="00355D60"/>
    <w:rsid w:val="005F1028"/>
    <w:rsid w:val="00615A40"/>
    <w:rsid w:val="00645252"/>
    <w:rsid w:val="006504BE"/>
    <w:rsid w:val="006C64F8"/>
    <w:rsid w:val="006D3D74"/>
    <w:rsid w:val="007774C5"/>
    <w:rsid w:val="007D316C"/>
    <w:rsid w:val="0083569A"/>
    <w:rsid w:val="009C2B1D"/>
    <w:rsid w:val="009E0024"/>
    <w:rsid w:val="00A30305"/>
    <w:rsid w:val="00A33424"/>
    <w:rsid w:val="00A9204E"/>
    <w:rsid w:val="00B54987"/>
    <w:rsid w:val="00B9023D"/>
    <w:rsid w:val="00BA20B6"/>
    <w:rsid w:val="00BB17DD"/>
    <w:rsid w:val="00C03646"/>
    <w:rsid w:val="00CF0F69"/>
    <w:rsid w:val="00CF1B07"/>
    <w:rsid w:val="00DD3938"/>
    <w:rsid w:val="00E12615"/>
    <w:rsid w:val="00E17CAB"/>
    <w:rsid w:val="00ED1AF0"/>
    <w:rsid w:val="00EE6642"/>
    <w:rsid w:val="00F1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0F4D"/>
  <w15:chartTrackingRefBased/>
  <w15:docId w15:val="{404D9265-4063-4D98-BA80-6F555A166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unhideWhenUsed/>
    <w:rsid w:val="00645252"/>
    <w:rPr>
      <w:rFonts w:ascii="Consolas" w:hAnsi="Consolas"/>
      <w:szCs w:val="21"/>
    </w:rPr>
  </w:style>
  <w:style w:type="character" w:customStyle="1" w:styleId="PlainTextChar">
    <w:name w:val="Plain Text Char"/>
    <w:basedOn w:val="DefaultParagraphFont"/>
    <w:link w:val="PlainText"/>
    <w:uiPriority w:val="99"/>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2D123E"/>
    <w:pPr>
      <w:ind w:left="720"/>
      <w:contextualSpacing/>
    </w:pPr>
  </w:style>
  <w:style w:type="paragraph" w:customStyle="1" w:styleId="msonormal0">
    <w:name w:val="msonormal"/>
    <w:basedOn w:val="Normal"/>
    <w:rsid w:val="005F1028"/>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007279">
      <w:bodyDiv w:val="1"/>
      <w:marLeft w:val="0"/>
      <w:marRight w:val="0"/>
      <w:marTop w:val="0"/>
      <w:marBottom w:val="0"/>
      <w:divBdr>
        <w:top w:val="none" w:sz="0" w:space="0" w:color="auto"/>
        <w:left w:val="none" w:sz="0" w:space="0" w:color="auto"/>
        <w:bottom w:val="none" w:sz="0" w:space="0" w:color="auto"/>
        <w:right w:val="none" w:sz="0" w:space="0" w:color="auto"/>
      </w:divBdr>
      <w:divsChild>
        <w:div w:id="1142037601">
          <w:marLeft w:val="0"/>
          <w:marRight w:val="0"/>
          <w:marTop w:val="0"/>
          <w:marBottom w:val="0"/>
          <w:divBdr>
            <w:top w:val="none" w:sz="0" w:space="0" w:color="auto"/>
            <w:left w:val="none" w:sz="0" w:space="0" w:color="auto"/>
            <w:bottom w:val="none" w:sz="0" w:space="0" w:color="auto"/>
            <w:right w:val="none" w:sz="0" w:space="0" w:color="auto"/>
          </w:divBdr>
          <w:divsChild>
            <w:div w:id="1619681683">
              <w:marLeft w:val="0"/>
              <w:marRight w:val="0"/>
              <w:marTop w:val="0"/>
              <w:marBottom w:val="0"/>
              <w:divBdr>
                <w:top w:val="none" w:sz="0" w:space="0" w:color="auto"/>
                <w:left w:val="none" w:sz="0" w:space="0" w:color="auto"/>
                <w:bottom w:val="none" w:sz="0" w:space="0" w:color="auto"/>
                <w:right w:val="none" w:sz="0" w:space="0" w:color="auto"/>
              </w:divBdr>
            </w:div>
            <w:div w:id="1729299071">
              <w:marLeft w:val="0"/>
              <w:marRight w:val="0"/>
              <w:marTop w:val="0"/>
              <w:marBottom w:val="0"/>
              <w:divBdr>
                <w:top w:val="none" w:sz="0" w:space="0" w:color="auto"/>
                <w:left w:val="none" w:sz="0" w:space="0" w:color="auto"/>
                <w:bottom w:val="none" w:sz="0" w:space="0" w:color="auto"/>
                <w:right w:val="none" w:sz="0" w:space="0" w:color="auto"/>
              </w:divBdr>
            </w:div>
            <w:div w:id="1464882799">
              <w:marLeft w:val="0"/>
              <w:marRight w:val="0"/>
              <w:marTop w:val="0"/>
              <w:marBottom w:val="0"/>
              <w:divBdr>
                <w:top w:val="none" w:sz="0" w:space="0" w:color="auto"/>
                <w:left w:val="none" w:sz="0" w:space="0" w:color="auto"/>
                <w:bottom w:val="none" w:sz="0" w:space="0" w:color="auto"/>
                <w:right w:val="none" w:sz="0" w:space="0" w:color="auto"/>
              </w:divBdr>
            </w:div>
            <w:div w:id="2018842333">
              <w:marLeft w:val="0"/>
              <w:marRight w:val="0"/>
              <w:marTop w:val="0"/>
              <w:marBottom w:val="0"/>
              <w:divBdr>
                <w:top w:val="none" w:sz="0" w:space="0" w:color="auto"/>
                <w:left w:val="none" w:sz="0" w:space="0" w:color="auto"/>
                <w:bottom w:val="none" w:sz="0" w:space="0" w:color="auto"/>
                <w:right w:val="none" w:sz="0" w:space="0" w:color="auto"/>
              </w:divBdr>
            </w:div>
            <w:div w:id="791048833">
              <w:marLeft w:val="0"/>
              <w:marRight w:val="0"/>
              <w:marTop w:val="0"/>
              <w:marBottom w:val="0"/>
              <w:divBdr>
                <w:top w:val="none" w:sz="0" w:space="0" w:color="auto"/>
                <w:left w:val="none" w:sz="0" w:space="0" w:color="auto"/>
                <w:bottom w:val="none" w:sz="0" w:space="0" w:color="auto"/>
                <w:right w:val="none" w:sz="0" w:space="0" w:color="auto"/>
              </w:divBdr>
            </w:div>
            <w:div w:id="1804500174">
              <w:marLeft w:val="0"/>
              <w:marRight w:val="0"/>
              <w:marTop w:val="0"/>
              <w:marBottom w:val="0"/>
              <w:divBdr>
                <w:top w:val="none" w:sz="0" w:space="0" w:color="auto"/>
                <w:left w:val="none" w:sz="0" w:space="0" w:color="auto"/>
                <w:bottom w:val="none" w:sz="0" w:space="0" w:color="auto"/>
                <w:right w:val="none" w:sz="0" w:space="0" w:color="auto"/>
              </w:divBdr>
            </w:div>
            <w:div w:id="167142625">
              <w:marLeft w:val="0"/>
              <w:marRight w:val="0"/>
              <w:marTop w:val="0"/>
              <w:marBottom w:val="0"/>
              <w:divBdr>
                <w:top w:val="none" w:sz="0" w:space="0" w:color="auto"/>
                <w:left w:val="none" w:sz="0" w:space="0" w:color="auto"/>
                <w:bottom w:val="none" w:sz="0" w:space="0" w:color="auto"/>
                <w:right w:val="none" w:sz="0" w:space="0" w:color="auto"/>
              </w:divBdr>
            </w:div>
            <w:div w:id="891816209">
              <w:marLeft w:val="0"/>
              <w:marRight w:val="0"/>
              <w:marTop w:val="0"/>
              <w:marBottom w:val="0"/>
              <w:divBdr>
                <w:top w:val="none" w:sz="0" w:space="0" w:color="auto"/>
                <w:left w:val="none" w:sz="0" w:space="0" w:color="auto"/>
                <w:bottom w:val="none" w:sz="0" w:space="0" w:color="auto"/>
                <w:right w:val="none" w:sz="0" w:space="0" w:color="auto"/>
              </w:divBdr>
            </w:div>
            <w:div w:id="1291739436">
              <w:marLeft w:val="0"/>
              <w:marRight w:val="0"/>
              <w:marTop w:val="0"/>
              <w:marBottom w:val="0"/>
              <w:divBdr>
                <w:top w:val="none" w:sz="0" w:space="0" w:color="auto"/>
                <w:left w:val="none" w:sz="0" w:space="0" w:color="auto"/>
                <w:bottom w:val="none" w:sz="0" w:space="0" w:color="auto"/>
                <w:right w:val="none" w:sz="0" w:space="0" w:color="auto"/>
              </w:divBdr>
            </w:div>
            <w:div w:id="1965499156">
              <w:marLeft w:val="0"/>
              <w:marRight w:val="0"/>
              <w:marTop w:val="0"/>
              <w:marBottom w:val="0"/>
              <w:divBdr>
                <w:top w:val="none" w:sz="0" w:space="0" w:color="auto"/>
                <w:left w:val="none" w:sz="0" w:space="0" w:color="auto"/>
                <w:bottom w:val="none" w:sz="0" w:space="0" w:color="auto"/>
                <w:right w:val="none" w:sz="0" w:space="0" w:color="auto"/>
              </w:divBdr>
            </w:div>
            <w:div w:id="1252086336">
              <w:marLeft w:val="0"/>
              <w:marRight w:val="0"/>
              <w:marTop w:val="0"/>
              <w:marBottom w:val="0"/>
              <w:divBdr>
                <w:top w:val="none" w:sz="0" w:space="0" w:color="auto"/>
                <w:left w:val="none" w:sz="0" w:space="0" w:color="auto"/>
                <w:bottom w:val="none" w:sz="0" w:space="0" w:color="auto"/>
                <w:right w:val="none" w:sz="0" w:space="0" w:color="auto"/>
              </w:divBdr>
            </w:div>
            <w:div w:id="31463683">
              <w:marLeft w:val="0"/>
              <w:marRight w:val="0"/>
              <w:marTop w:val="0"/>
              <w:marBottom w:val="0"/>
              <w:divBdr>
                <w:top w:val="none" w:sz="0" w:space="0" w:color="auto"/>
                <w:left w:val="none" w:sz="0" w:space="0" w:color="auto"/>
                <w:bottom w:val="none" w:sz="0" w:space="0" w:color="auto"/>
                <w:right w:val="none" w:sz="0" w:space="0" w:color="auto"/>
              </w:divBdr>
            </w:div>
            <w:div w:id="374817529">
              <w:marLeft w:val="0"/>
              <w:marRight w:val="0"/>
              <w:marTop w:val="0"/>
              <w:marBottom w:val="0"/>
              <w:divBdr>
                <w:top w:val="none" w:sz="0" w:space="0" w:color="auto"/>
                <w:left w:val="none" w:sz="0" w:space="0" w:color="auto"/>
                <w:bottom w:val="none" w:sz="0" w:space="0" w:color="auto"/>
                <w:right w:val="none" w:sz="0" w:space="0" w:color="auto"/>
              </w:divBdr>
            </w:div>
            <w:div w:id="1597058795">
              <w:marLeft w:val="0"/>
              <w:marRight w:val="0"/>
              <w:marTop w:val="0"/>
              <w:marBottom w:val="0"/>
              <w:divBdr>
                <w:top w:val="none" w:sz="0" w:space="0" w:color="auto"/>
                <w:left w:val="none" w:sz="0" w:space="0" w:color="auto"/>
                <w:bottom w:val="none" w:sz="0" w:space="0" w:color="auto"/>
                <w:right w:val="none" w:sz="0" w:space="0" w:color="auto"/>
              </w:divBdr>
            </w:div>
            <w:div w:id="369646756">
              <w:marLeft w:val="0"/>
              <w:marRight w:val="0"/>
              <w:marTop w:val="0"/>
              <w:marBottom w:val="0"/>
              <w:divBdr>
                <w:top w:val="none" w:sz="0" w:space="0" w:color="auto"/>
                <w:left w:val="none" w:sz="0" w:space="0" w:color="auto"/>
                <w:bottom w:val="none" w:sz="0" w:space="0" w:color="auto"/>
                <w:right w:val="none" w:sz="0" w:space="0" w:color="auto"/>
              </w:divBdr>
            </w:div>
            <w:div w:id="845441622">
              <w:marLeft w:val="0"/>
              <w:marRight w:val="0"/>
              <w:marTop w:val="0"/>
              <w:marBottom w:val="0"/>
              <w:divBdr>
                <w:top w:val="none" w:sz="0" w:space="0" w:color="auto"/>
                <w:left w:val="none" w:sz="0" w:space="0" w:color="auto"/>
                <w:bottom w:val="none" w:sz="0" w:space="0" w:color="auto"/>
                <w:right w:val="none" w:sz="0" w:space="0" w:color="auto"/>
              </w:divBdr>
            </w:div>
            <w:div w:id="272369886">
              <w:marLeft w:val="0"/>
              <w:marRight w:val="0"/>
              <w:marTop w:val="0"/>
              <w:marBottom w:val="0"/>
              <w:divBdr>
                <w:top w:val="none" w:sz="0" w:space="0" w:color="auto"/>
                <w:left w:val="none" w:sz="0" w:space="0" w:color="auto"/>
                <w:bottom w:val="none" w:sz="0" w:space="0" w:color="auto"/>
                <w:right w:val="none" w:sz="0" w:space="0" w:color="auto"/>
              </w:divBdr>
            </w:div>
            <w:div w:id="1209536511">
              <w:marLeft w:val="0"/>
              <w:marRight w:val="0"/>
              <w:marTop w:val="0"/>
              <w:marBottom w:val="0"/>
              <w:divBdr>
                <w:top w:val="none" w:sz="0" w:space="0" w:color="auto"/>
                <w:left w:val="none" w:sz="0" w:space="0" w:color="auto"/>
                <w:bottom w:val="none" w:sz="0" w:space="0" w:color="auto"/>
                <w:right w:val="none" w:sz="0" w:space="0" w:color="auto"/>
              </w:divBdr>
            </w:div>
            <w:div w:id="710034251">
              <w:marLeft w:val="0"/>
              <w:marRight w:val="0"/>
              <w:marTop w:val="0"/>
              <w:marBottom w:val="0"/>
              <w:divBdr>
                <w:top w:val="none" w:sz="0" w:space="0" w:color="auto"/>
                <w:left w:val="none" w:sz="0" w:space="0" w:color="auto"/>
                <w:bottom w:val="none" w:sz="0" w:space="0" w:color="auto"/>
                <w:right w:val="none" w:sz="0" w:space="0" w:color="auto"/>
              </w:divBdr>
            </w:div>
            <w:div w:id="745956905">
              <w:marLeft w:val="0"/>
              <w:marRight w:val="0"/>
              <w:marTop w:val="0"/>
              <w:marBottom w:val="0"/>
              <w:divBdr>
                <w:top w:val="none" w:sz="0" w:space="0" w:color="auto"/>
                <w:left w:val="none" w:sz="0" w:space="0" w:color="auto"/>
                <w:bottom w:val="none" w:sz="0" w:space="0" w:color="auto"/>
                <w:right w:val="none" w:sz="0" w:space="0" w:color="auto"/>
              </w:divBdr>
            </w:div>
            <w:div w:id="1378356267">
              <w:marLeft w:val="0"/>
              <w:marRight w:val="0"/>
              <w:marTop w:val="0"/>
              <w:marBottom w:val="0"/>
              <w:divBdr>
                <w:top w:val="none" w:sz="0" w:space="0" w:color="auto"/>
                <w:left w:val="none" w:sz="0" w:space="0" w:color="auto"/>
                <w:bottom w:val="none" w:sz="0" w:space="0" w:color="auto"/>
                <w:right w:val="none" w:sz="0" w:space="0" w:color="auto"/>
              </w:divBdr>
            </w:div>
            <w:div w:id="1620187864">
              <w:marLeft w:val="0"/>
              <w:marRight w:val="0"/>
              <w:marTop w:val="0"/>
              <w:marBottom w:val="0"/>
              <w:divBdr>
                <w:top w:val="none" w:sz="0" w:space="0" w:color="auto"/>
                <w:left w:val="none" w:sz="0" w:space="0" w:color="auto"/>
                <w:bottom w:val="none" w:sz="0" w:space="0" w:color="auto"/>
                <w:right w:val="none" w:sz="0" w:space="0" w:color="auto"/>
              </w:divBdr>
            </w:div>
            <w:div w:id="1725832196">
              <w:marLeft w:val="0"/>
              <w:marRight w:val="0"/>
              <w:marTop w:val="0"/>
              <w:marBottom w:val="0"/>
              <w:divBdr>
                <w:top w:val="none" w:sz="0" w:space="0" w:color="auto"/>
                <w:left w:val="none" w:sz="0" w:space="0" w:color="auto"/>
                <w:bottom w:val="none" w:sz="0" w:space="0" w:color="auto"/>
                <w:right w:val="none" w:sz="0" w:space="0" w:color="auto"/>
              </w:divBdr>
            </w:div>
            <w:div w:id="1177886100">
              <w:marLeft w:val="0"/>
              <w:marRight w:val="0"/>
              <w:marTop w:val="0"/>
              <w:marBottom w:val="0"/>
              <w:divBdr>
                <w:top w:val="none" w:sz="0" w:space="0" w:color="auto"/>
                <w:left w:val="none" w:sz="0" w:space="0" w:color="auto"/>
                <w:bottom w:val="none" w:sz="0" w:space="0" w:color="auto"/>
                <w:right w:val="none" w:sz="0" w:space="0" w:color="auto"/>
              </w:divBdr>
            </w:div>
            <w:div w:id="923031799">
              <w:marLeft w:val="0"/>
              <w:marRight w:val="0"/>
              <w:marTop w:val="0"/>
              <w:marBottom w:val="0"/>
              <w:divBdr>
                <w:top w:val="none" w:sz="0" w:space="0" w:color="auto"/>
                <w:left w:val="none" w:sz="0" w:space="0" w:color="auto"/>
                <w:bottom w:val="none" w:sz="0" w:space="0" w:color="auto"/>
                <w:right w:val="none" w:sz="0" w:space="0" w:color="auto"/>
              </w:divBdr>
            </w:div>
            <w:div w:id="656540012">
              <w:marLeft w:val="0"/>
              <w:marRight w:val="0"/>
              <w:marTop w:val="0"/>
              <w:marBottom w:val="0"/>
              <w:divBdr>
                <w:top w:val="none" w:sz="0" w:space="0" w:color="auto"/>
                <w:left w:val="none" w:sz="0" w:space="0" w:color="auto"/>
                <w:bottom w:val="none" w:sz="0" w:space="0" w:color="auto"/>
                <w:right w:val="none" w:sz="0" w:space="0" w:color="auto"/>
              </w:divBdr>
            </w:div>
            <w:div w:id="270359266">
              <w:marLeft w:val="0"/>
              <w:marRight w:val="0"/>
              <w:marTop w:val="0"/>
              <w:marBottom w:val="0"/>
              <w:divBdr>
                <w:top w:val="none" w:sz="0" w:space="0" w:color="auto"/>
                <w:left w:val="none" w:sz="0" w:space="0" w:color="auto"/>
                <w:bottom w:val="none" w:sz="0" w:space="0" w:color="auto"/>
                <w:right w:val="none" w:sz="0" w:space="0" w:color="auto"/>
              </w:divBdr>
            </w:div>
            <w:div w:id="913122382">
              <w:marLeft w:val="0"/>
              <w:marRight w:val="0"/>
              <w:marTop w:val="0"/>
              <w:marBottom w:val="0"/>
              <w:divBdr>
                <w:top w:val="none" w:sz="0" w:space="0" w:color="auto"/>
                <w:left w:val="none" w:sz="0" w:space="0" w:color="auto"/>
                <w:bottom w:val="none" w:sz="0" w:space="0" w:color="auto"/>
                <w:right w:val="none" w:sz="0" w:space="0" w:color="auto"/>
              </w:divBdr>
            </w:div>
            <w:div w:id="1345087887">
              <w:marLeft w:val="0"/>
              <w:marRight w:val="0"/>
              <w:marTop w:val="0"/>
              <w:marBottom w:val="0"/>
              <w:divBdr>
                <w:top w:val="none" w:sz="0" w:space="0" w:color="auto"/>
                <w:left w:val="none" w:sz="0" w:space="0" w:color="auto"/>
                <w:bottom w:val="none" w:sz="0" w:space="0" w:color="auto"/>
                <w:right w:val="none" w:sz="0" w:space="0" w:color="auto"/>
              </w:divBdr>
            </w:div>
            <w:div w:id="1017191724">
              <w:marLeft w:val="0"/>
              <w:marRight w:val="0"/>
              <w:marTop w:val="0"/>
              <w:marBottom w:val="0"/>
              <w:divBdr>
                <w:top w:val="none" w:sz="0" w:space="0" w:color="auto"/>
                <w:left w:val="none" w:sz="0" w:space="0" w:color="auto"/>
                <w:bottom w:val="none" w:sz="0" w:space="0" w:color="auto"/>
                <w:right w:val="none" w:sz="0" w:space="0" w:color="auto"/>
              </w:divBdr>
            </w:div>
            <w:div w:id="548491501">
              <w:marLeft w:val="0"/>
              <w:marRight w:val="0"/>
              <w:marTop w:val="0"/>
              <w:marBottom w:val="0"/>
              <w:divBdr>
                <w:top w:val="none" w:sz="0" w:space="0" w:color="auto"/>
                <w:left w:val="none" w:sz="0" w:space="0" w:color="auto"/>
                <w:bottom w:val="none" w:sz="0" w:space="0" w:color="auto"/>
                <w:right w:val="none" w:sz="0" w:space="0" w:color="auto"/>
              </w:divBdr>
            </w:div>
            <w:div w:id="874269924">
              <w:marLeft w:val="0"/>
              <w:marRight w:val="0"/>
              <w:marTop w:val="0"/>
              <w:marBottom w:val="0"/>
              <w:divBdr>
                <w:top w:val="none" w:sz="0" w:space="0" w:color="auto"/>
                <w:left w:val="none" w:sz="0" w:space="0" w:color="auto"/>
                <w:bottom w:val="none" w:sz="0" w:space="0" w:color="auto"/>
                <w:right w:val="none" w:sz="0" w:space="0" w:color="auto"/>
              </w:divBdr>
            </w:div>
            <w:div w:id="1869874684">
              <w:marLeft w:val="0"/>
              <w:marRight w:val="0"/>
              <w:marTop w:val="0"/>
              <w:marBottom w:val="0"/>
              <w:divBdr>
                <w:top w:val="none" w:sz="0" w:space="0" w:color="auto"/>
                <w:left w:val="none" w:sz="0" w:space="0" w:color="auto"/>
                <w:bottom w:val="none" w:sz="0" w:space="0" w:color="auto"/>
                <w:right w:val="none" w:sz="0" w:space="0" w:color="auto"/>
              </w:divBdr>
            </w:div>
            <w:div w:id="225148237">
              <w:marLeft w:val="0"/>
              <w:marRight w:val="0"/>
              <w:marTop w:val="0"/>
              <w:marBottom w:val="0"/>
              <w:divBdr>
                <w:top w:val="none" w:sz="0" w:space="0" w:color="auto"/>
                <w:left w:val="none" w:sz="0" w:space="0" w:color="auto"/>
                <w:bottom w:val="none" w:sz="0" w:space="0" w:color="auto"/>
                <w:right w:val="none" w:sz="0" w:space="0" w:color="auto"/>
              </w:divBdr>
            </w:div>
            <w:div w:id="309332749">
              <w:marLeft w:val="0"/>
              <w:marRight w:val="0"/>
              <w:marTop w:val="0"/>
              <w:marBottom w:val="0"/>
              <w:divBdr>
                <w:top w:val="none" w:sz="0" w:space="0" w:color="auto"/>
                <w:left w:val="none" w:sz="0" w:space="0" w:color="auto"/>
                <w:bottom w:val="none" w:sz="0" w:space="0" w:color="auto"/>
                <w:right w:val="none" w:sz="0" w:space="0" w:color="auto"/>
              </w:divBdr>
            </w:div>
            <w:div w:id="1827428440">
              <w:marLeft w:val="0"/>
              <w:marRight w:val="0"/>
              <w:marTop w:val="0"/>
              <w:marBottom w:val="0"/>
              <w:divBdr>
                <w:top w:val="none" w:sz="0" w:space="0" w:color="auto"/>
                <w:left w:val="none" w:sz="0" w:space="0" w:color="auto"/>
                <w:bottom w:val="none" w:sz="0" w:space="0" w:color="auto"/>
                <w:right w:val="none" w:sz="0" w:space="0" w:color="auto"/>
              </w:divBdr>
            </w:div>
            <w:div w:id="1223370008">
              <w:marLeft w:val="0"/>
              <w:marRight w:val="0"/>
              <w:marTop w:val="0"/>
              <w:marBottom w:val="0"/>
              <w:divBdr>
                <w:top w:val="none" w:sz="0" w:space="0" w:color="auto"/>
                <w:left w:val="none" w:sz="0" w:space="0" w:color="auto"/>
                <w:bottom w:val="none" w:sz="0" w:space="0" w:color="auto"/>
                <w:right w:val="none" w:sz="0" w:space="0" w:color="auto"/>
              </w:divBdr>
            </w:div>
            <w:div w:id="256596951">
              <w:marLeft w:val="0"/>
              <w:marRight w:val="0"/>
              <w:marTop w:val="0"/>
              <w:marBottom w:val="0"/>
              <w:divBdr>
                <w:top w:val="none" w:sz="0" w:space="0" w:color="auto"/>
                <w:left w:val="none" w:sz="0" w:space="0" w:color="auto"/>
                <w:bottom w:val="none" w:sz="0" w:space="0" w:color="auto"/>
                <w:right w:val="none" w:sz="0" w:space="0" w:color="auto"/>
              </w:divBdr>
            </w:div>
            <w:div w:id="1737390574">
              <w:marLeft w:val="0"/>
              <w:marRight w:val="0"/>
              <w:marTop w:val="0"/>
              <w:marBottom w:val="0"/>
              <w:divBdr>
                <w:top w:val="none" w:sz="0" w:space="0" w:color="auto"/>
                <w:left w:val="none" w:sz="0" w:space="0" w:color="auto"/>
                <w:bottom w:val="none" w:sz="0" w:space="0" w:color="auto"/>
                <w:right w:val="none" w:sz="0" w:space="0" w:color="auto"/>
              </w:divBdr>
            </w:div>
            <w:div w:id="1492912306">
              <w:marLeft w:val="0"/>
              <w:marRight w:val="0"/>
              <w:marTop w:val="0"/>
              <w:marBottom w:val="0"/>
              <w:divBdr>
                <w:top w:val="none" w:sz="0" w:space="0" w:color="auto"/>
                <w:left w:val="none" w:sz="0" w:space="0" w:color="auto"/>
                <w:bottom w:val="none" w:sz="0" w:space="0" w:color="auto"/>
                <w:right w:val="none" w:sz="0" w:space="0" w:color="auto"/>
              </w:divBdr>
            </w:div>
            <w:div w:id="234054753">
              <w:marLeft w:val="0"/>
              <w:marRight w:val="0"/>
              <w:marTop w:val="0"/>
              <w:marBottom w:val="0"/>
              <w:divBdr>
                <w:top w:val="none" w:sz="0" w:space="0" w:color="auto"/>
                <w:left w:val="none" w:sz="0" w:space="0" w:color="auto"/>
                <w:bottom w:val="none" w:sz="0" w:space="0" w:color="auto"/>
                <w:right w:val="none" w:sz="0" w:space="0" w:color="auto"/>
              </w:divBdr>
            </w:div>
            <w:div w:id="372196514">
              <w:marLeft w:val="0"/>
              <w:marRight w:val="0"/>
              <w:marTop w:val="0"/>
              <w:marBottom w:val="0"/>
              <w:divBdr>
                <w:top w:val="none" w:sz="0" w:space="0" w:color="auto"/>
                <w:left w:val="none" w:sz="0" w:space="0" w:color="auto"/>
                <w:bottom w:val="none" w:sz="0" w:space="0" w:color="auto"/>
                <w:right w:val="none" w:sz="0" w:space="0" w:color="auto"/>
              </w:divBdr>
            </w:div>
            <w:div w:id="517503853">
              <w:marLeft w:val="0"/>
              <w:marRight w:val="0"/>
              <w:marTop w:val="0"/>
              <w:marBottom w:val="0"/>
              <w:divBdr>
                <w:top w:val="none" w:sz="0" w:space="0" w:color="auto"/>
                <w:left w:val="none" w:sz="0" w:space="0" w:color="auto"/>
                <w:bottom w:val="none" w:sz="0" w:space="0" w:color="auto"/>
                <w:right w:val="none" w:sz="0" w:space="0" w:color="auto"/>
              </w:divBdr>
            </w:div>
            <w:div w:id="807019710">
              <w:marLeft w:val="0"/>
              <w:marRight w:val="0"/>
              <w:marTop w:val="0"/>
              <w:marBottom w:val="0"/>
              <w:divBdr>
                <w:top w:val="none" w:sz="0" w:space="0" w:color="auto"/>
                <w:left w:val="none" w:sz="0" w:space="0" w:color="auto"/>
                <w:bottom w:val="none" w:sz="0" w:space="0" w:color="auto"/>
                <w:right w:val="none" w:sz="0" w:space="0" w:color="auto"/>
              </w:divBdr>
            </w:div>
            <w:div w:id="669452229">
              <w:marLeft w:val="0"/>
              <w:marRight w:val="0"/>
              <w:marTop w:val="0"/>
              <w:marBottom w:val="0"/>
              <w:divBdr>
                <w:top w:val="none" w:sz="0" w:space="0" w:color="auto"/>
                <w:left w:val="none" w:sz="0" w:space="0" w:color="auto"/>
                <w:bottom w:val="none" w:sz="0" w:space="0" w:color="auto"/>
                <w:right w:val="none" w:sz="0" w:space="0" w:color="auto"/>
              </w:divBdr>
            </w:div>
            <w:div w:id="133914321">
              <w:marLeft w:val="0"/>
              <w:marRight w:val="0"/>
              <w:marTop w:val="0"/>
              <w:marBottom w:val="0"/>
              <w:divBdr>
                <w:top w:val="none" w:sz="0" w:space="0" w:color="auto"/>
                <w:left w:val="none" w:sz="0" w:space="0" w:color="auto"/>
                <w:bottom w:val="none" w:sz="0" w:space="0" w:color="auto"/>
                <w:right w:val="none" w:sz="0" w:space="0" w:color="auto"/>
              </w:divBdr>
            </w:div>
            <w:div w:id="641540131">
              <w:marLeft w:val="0"/>
              <w:marRight w:val="0"/>
              <w:marTop w:val="0"/>
              <w:marBottom w:val="0"/>
              <w:divBdr>
                <w:top w:val="none" w:sz="0" w:space="0" w:color="auto"/>
                <w:left w:val="none" w:sz="0" w:space="0" w:color="auto"/>
                <w:bottom w:val="none" w:sz="0" w:space="0" w:color="auto"/>
                <w:right w:val="none" w:sz="0" w:space="0" w:color="auto"/>
              </w:divBdr>
            </w:div>
            <w:div w:id="1723292038">
              <w:marLeft w:val="0"/>
              <w:marRight w:val="0"/>
              <w:marTop w:val="0"/>
              <w:marBottom w:val="0"/>
              <w:divBdr>
                <w:top w:val="none" w:sz="0" w:space="0" w:color="auto"/>
                <w:left w:val="none" w:sz="0" w:space="0" w:color="auto"/>
                <w:bottom w:val="none" w:sz="0" w:space="0" w:color="auto"/>
                <w:right w:val="none" w:sz="0" w:space="0" w:color="auto"/>
              </w:divBdr>
            </w:div>
            <w:div w:id="470632628">
              <w:marLeft w:val="0"/>
              <w:marRight w:val="0"/>
              <w:marTop w:val="0"/>
              <w:marBottom w:val="0"/>
              <w:divBdr>
                <w:top w:val="none" w:sz="0" w:space="0" w:color="auto"/>
                <w:left w:val="none" w:sz="0" w:space="0" w:color="auto"/>
                <w:bottom w:val="none" w:sz="0" w:space="0" w:color="auto"/>
                <w:right w:val="none" w:sz="0" w:space="0" w:color="auto"/>
              </w:divBdr>
            </w:div>
            <w:div w:id="932981143">
              <w:marLeft w:val="0"/>
              <w:marRight w:val="0"/>
              <w:marTop w:val="0"/>
              <w:marBottom w:val="0"/>
              <w:divBdr>
                <w:top w:val="none" w:sz="0" w:space="0" w:color="auto"/>
                <w:left w:val="none" w:sz="0" w:space="0" w:color="auto"/>
                <w:bottom w:val="none" w:sz="0" w:space="0" w:color="auto"/>
                <w:right w:val="none" w:sz="0" w:space="0" w:color="auto"/>
              </w:divBdr>
            </w:div>
            <w:div w:id="716441297">
              <w:marLeft w:val="0"/>
              <w:marRight w:val="0"/>
              <w:marTop w:val="0"/>
              <w:marBottom w:val="0"/>
              <w:divBdr>
                <w:top w:val="none" w:sz="0" w:space="0" w:color="auto"/>
                <w:left w:val="none" w:sz="0" w:space="0" w:color="auto"/>
                <w:bottom w:val="none" w:sz="0" w:space="0" w:color="auto"/>
                <w:right w:val="none" w:sz="0" w:space="0" w:color="auto"/>
              </w:divBdr>
            </w:div>
            <w:div w:id="2127120678">
              <w:marLeft w:val="0"/>
              <w:marRight w:val="0"/>
              <w:marTop w:val="0"/>
              <w:marBottom w:val="0"/>
              <w:divBdr>
                <w:top w:val="none" w:sz="0" w:space="0" w:color="auto"/>
                <w:left w:val="none" w:sz="0" w:space="0" w:color="auto"/>
                <w:bottom w:val="none" w:sz="0" w:space="0" w:color="auto"/>
                <w:right w:val="none" w:sz="0" w:space="0" w:color="auto"/>
              </w:divBdr>
            </w:div>
            <w:div w:id="1507280929">
              <w:marLeft w:val="0"/>
              <w:marRight w:val="0"/>
              <w:marTop w:val="0"/>
              <w:marBottom w:val="0"/>
              <w:divBdr>
                <w:top w:val="none" w:sz="0" w:space="0" w:color="auto"/>
                <w:left w:val="none" w:sz="0" w:space="0" w:color="auto"/>
                <w:bottom w:val="none" w:sz="0" w:space="0" w:color="auto"/>
                <w:right w:val="none" w:sz="0" w:space="0" w:color="auto"/>
              </w:divBdr>
            </w:div>
            <w:div w:id="1044250817">
              <w:marLeft w:val="0"/>
              <w:marRight w:val="0"/>
              <w:marTop w:val="0"/>
              <w:marBottom w:val="0"/>
              <w:divBdr>
                <w:top w:val="none" w:sz="0" w:space="0" w:color="auto"/>
                <w:left w:val="none" w:sz="0" w:space="0" w:color="auto"/>
                <w:bottom w:val="none" w:sz="0" w:space="0" w:color="auto"/>
                <w:right w:val="none" w:sz="0" w:space="0" w:color="auto"/>
              </w:divBdr>
            </w:div>
            <w:div w:id="97681217">
              <w:marLeft w:val="0"/>
              <w:marRight w:val="0"/>
              <w:marTop w:val="0"/>
              <w:marBottom w:val="0"/>
              <w:divBdr>
                <w:top w:val="none" w:sz="0" w:space="0" w:color="auto"/>
                <w:left w:val="none" w:sz="0" w:space="0" w:color="auto"/>
                <w:bottom w:val="none" w:sz="0" w:space="0" w:color="auto"/>
                <w:right w:val="none" w:sz="0" w:space="0" w:color="auto"/>
              </w:divBdr>
            </w:div>
            <w:div w:id="341933539">
              <w:marLeft w:val="0"/>
              <w:marRight w:val="0"/>
              <w:marTop w:val="0"/>
              <w:marBottom w:val="0"/>
              <w:divBdr>
                <w:top w:val="none" w:sz="0" w:space="0" w:color="auto"/>
                <w:left w:val="none" w:sz="0" w:space="0" w:color="auto"/>
                <w:bottom w:val="none" w:sz="0" w:space="0" w:color="auto"/>
                <w:right w:val="none" w:sz="0" w:space="0" w:color="auto"/>
              </w:divBdr>
            </w:div>
            <w:div w:id="562445917">
              <w:marLeft w:val="0"/>
              <w:marRight w:val="0"/>
              <w:marTop w:val="0"/>
              <w:marBottom w:val="0"/>
              <w:divBdr>
                <w:top w:val="none" w:sz="0" w:space="0" w:color="auto"/>
                <w:left w:val="none" w:sz="0" w:space="0" w:color="auto"/>
                <w:bottom w:val="none" w:sz="0" w:space="0" w:color="auto"/>
                <w:right w:val="none" w:sz="0" w:space="0" w:color="auto"/>
              </w:divBdr>
            </w:div>
            <w:div w:id="39941654">
              <w:marLeft w:val="0"/>
              <w:marRight w:val="0"/>
              <w:marTop w:val="0"/>
              <w:marBottom w:val="0"/>
              <w:divBdr>
                <w:top w:val="none" w:sz="0" w:space="0" w:color="auto"/>
                <w:left w:val="none" w:sz="0" w:space="0" w:color="auto"/>
                <w:bottom w:val="none" w:sz="0" w:space="0" w:color="auto"/>
                <w:right w:val="none" w:sz="0" w:space="0" w:color="auto"/>
              </w:divBdr>
            </w:div>
            <w:div w:id="1528907380">
              <w:marLeft w:val="0"/>
              <w:marRight w:val="0"/>
              <w:marTop w:val="0"/>
              <w:marBottom w:val="0"/>
              <w:divBdr>
                <w:top w:val="none" w:sz="0" w:space="0" w:color="auto"/>
                <w:left w:val="none" w:sz="0" w:space="0" w:color="auto"/>
                <w:bottom w:val="none" w:sz="0" w:space="0" w:color="auto"/>
                <w:right w:val="none" w:sz="0" w:space="0" w:color="auto"/>
              </w:divBdr>
            </w:div>
            <w:div w:id="1728992881">
              <w:marLeft w:val="0"/>
              <w:marRight w:val="0"/>
              <w:marTop w:val="0"/>
              <w:marBottom w:val="0"/>
              <w:divBdr>
                <w:top w:val="none" w:sz="0" w:space="0" w:color="auto"/>
                <w:left w:val="none" w:sz="0" w:space="0" w:color="auto"/>
                <w:bottom w:val="none" w:sz="0" w:space="0" w:color="auto"/>
                <w:right w:val="none" w:sz="0" w:space="0" w:color="auto"/>
              </w:divBdr>
            </w:div>
            <w:div w:id="1260257943">
              <w:marLeft w:val="0"/>
              <w:marRight w:val="0"/>
              <w:marTop w:val="0"/>
              <w:marBottom w:val="0"/>
              <w:divBdr>
                <w:top w:val="none" w:sz="0" w:space="0" w:color="auto"/>
                <w:left w:val="none" w:sz="0" w:space="0" w:color="auto"/>
                <w:bottom w:val="none" w:sz="0" w:space="0" w:color="auto"/>
                <w:right w:val="none" w:sz="0" w:space="0" w:color="auto"/>
              </w:divBdr>
            </w:div>
            <w:div w:id="1428575057">
              <w:marLeft w:val="0"/>
              <w:marRight w:val="0"/>
              <w:marTop w:val="0"/>
              <w:marBottom w:val="0"/>
              <w:divBdr>
                <w:top w:val="none" w:sz="0" w:space="0" w:color="auto"/>
                <w:left w:val="none" w:sz="0" w:space="0" w:color="auto"/>
                <w:bottom w:val="none" w:sz="0" w:space="0" w:color="auto"/>
                <w:right w:val="none" w:sz="0" w:space="0" w:color="auto"/>
              </w:divBdr>
            </w:div>
            <w:div w:id="1541018179">
              <w:marLeft w:val="0"/>
              <w:marRight w:val="0"/>
              <w:marTop w:val="0"/>
              <w:marBottom w:val="0"/>
              <w:divBdr>
                <w:top w:val="none" w:sz="0" w:space="0" w:color="auto"/>
                <w:left w:val="none" w:sz="0" w:space="0" w:color="auto"/>
                <w:bottom w:val="none" w:sz="0" w:space="0" w:color="auto"/>
                <w:right w:val="none" w:sz="0" w:space="0" w:color="auto"/>
              </w:divBdr>
            </w:div>
            <w:div w:id="615020015">
              <w:marLeft w:val="0"/>
              <w:marRight w:val="0"/>
              <w:marTop w:val="0"/>
              <w:marBottom w:val="0"/>
              <w:divBdr>
                <w:top w:val="none" w:sz="0" w:space="0" w:color="auto"/>
                <w:left w:val="none" w:sz="0" w:space="0" w:color="auto"/>
                <w:bottom w:val="none" w:sz="0" w:space="0" w:color="auto"/>
                <w:right w:val="none" w:sz="0" w:space="0" w:color="auto"/>
              </w:divBdr>
            </w:div>
            <w:div w:id="1977753197">
              <w:marLeft w:val="0"/>
              <w:marRight w:val="0"/>
              <w:marTop w:val="0"/>
              <w:marBottom w:val="0"/>
              <w:divBdr>
                <w:top w:val="none" w:sz="0" w:space="0" w:color="auto"/>
                <w:left w:val="none" w:sz="0" w:space="0" w:color="auto"/>
                <w:bottom w:val="none" w:sz="0" w:space="0" w:color="auto"/>
                <w:right w:val="none" w:sz="0" w:space="0" w:color="auto"/>
              </w:divBdr>
            </w:div>
            <w:div w:id="1026371366">
              <w:marLeft w:val="0"/>
              <w:marRight w:val="0"/>
              <w:marTop w:val="0"/>
              <w:marBottom w:val="0"/>
              <w:divBdr>
                <w:top w:val="none" w:sz="0" w:space="0" w:color="auto"/>
                <w:left w:val="none" w:sz="0" w:space="0" w:color="auto"/>
                <w:bottom w:val="none" w:sz="0" w:space="0" w:color="auto"/>
                <w:right w:val="none" w:sz="0" w:space="0" w:color="auto"/>
              </w:divBdr>
            </w:div>
            <w:div w:id="1810856090">
              <w:marLeft w:val="0"/>
              <w:marRight w:val="0"/>
              <w:marTop w:val="0"/>
              <w:marBottom w:val="0"/>
              <w:divBdr>
                <w:top w:val="none" w:sz="0" w:space="0" w:color="auto"/>
                <w:left w:val="none" w:sz="0" w:space="0" w:color="auto"/>
                <w:bottom w:val="none" w:sz="0" w:space="0" w:color="auto"/>
                <w:right w:val="none" w:sz="0" w:space="0" w:color="auto"/>
              </w:divBdr>
            </w:div>
            <w:div w:id="1209145750">
              <w:marLeft w:val="0"/>
              <w:marRight w:val="0"/>
              <w:marTop w:val="0"/>
              <w:marBottom w:val="0"/>
              <w:divBdr>
                <w:top w:val="none" w:sz="0" w:space="0" w:color="auto"/>
                <w:left w:val="none" w:sz="0" w:space="0" w:color="auto"/>
                <w:bottom w:val="none" w:sz="0" w:space="0" w:color="auto"/>
                <w:right w:val="none" w:sz="0" w:space="0" w:color="auto"/>
              </w:divBdr>
            </w:div>
            <w:div w:id="292247669">
              <w:marLeft w:val="0"/>
              <w:marRight w:val="0"/>
              <w:marTop w:val="0"/>
              <w:marBottom w:val="0"/>
              <w:divBdr>
                <w:top w:val="none" w:sz="0" w:space="0" w:color="auto"/>
                <w:left w:val="none" w:sz="0" w:space="0" w:color="auto"/>
                <w:bottom w:val="none" w:sz="0" w:space="0" w:color="auto"/>
                <w:right w:val="none" w:sz="0" w:space="0" w:color="auto"/>
              </w:divBdr>
            </w:div>
            <w:div w:id="462769706">
              <w:marLeft w:val="0"/>
              <w:marRight w:val="0"/>
              <w:marTop w:val="0"/>
              <w:marBottom w:val="0"/>
              <w:divBdr>
                <w:top w:val="none" w:sz="0" w:space="0" w:color="auto"/>
                <w:left w:val="none" w:sz="0" w:space="0" w:color="auto"/>
                <w:bottom w:val="none" w:sz="0" w:space="0" w:color="auto"/>
                <w:right w:val="none" w:sz="0" w:space="0" w:color="auto"/>
              </w:divBdr>
            </w:div>
            <w:div w:id="810243814">
              <w:marLeft w:val="0"/>
              <w:marRight w:val="0"/>
              <w:marTop w:val="0"/>
              <w:marBottom w:val="0"/>
              <w:divBdr>
                <w:top w:val="none" w:sz="0" w:space="0" w:color="auto"/>
                <w:left w:val="none" w:sz="0" w:space="0" w:color="auto"/>
                <w:bottom w:val="none" w:sz="0" w:space="0" w:color="auto"/>
                <w:right w:val="none" w:sz="0" w:space="0" w:color="auto"/>
              </w:divBdr>
            </w:div>
            <w:div w:id="1186599013">
              <w:marLeft w:val="0"/>
              <w:marRight w:val="0"/>
              <w:marTop w:val="0"/>
              <w:marBottom w:val="0"/>
              <w:divBdr>
                <w:top w:val="none" w:sz="0" w:space="0" w:color="auto"/>
                <w:left w:val="none" w:sz="0" w:space="0" w:color="auto"/>
                <w:bottom w:val="none" w:sz="0" w:space="0" w:color="auto"/>
                <w:right w:val="none" w:sz="0" w:space="0" w:color="auto"/>
              </w:divBdr>
            </w:div>
            <w:div w:id="1889296152">
              <w:marLeft w:val="0"/>
              <w:marRight w:val="0"/>
              <w:marTop w:val="0"/>
              <w:marBottom w:val="0"/>
              <w:divBdr>
                <w:top w:val="none" w:sz="0" w:space="0" w:color="auto"/>
                <w:left w:val="none" w:sz="0" w:space="0" w:color="auto"/>
                <w:bottom w:val="none" w:sz="0" w:space="0" w:color="auto"/>
                <w:right w:val="none" w:sz="0" w:space="0" w:color="auto"/>
              </w:divBdr>
            </w:div>
            <w:div w:id="854340835">
              <w:marLeft w:val="0"/>
              <w:marRight w:val="0"/>
              <w:marTop w:val="0"/>
              <w:marBottom w:val="0"/>
              <w:divBdr>
                <w:top w:val="none" w:sz="0" w:space="0" w:color="auto"/>
                <w:left w:val="none" w:sz="0" w:space="0" w:color="auto"/>
                <w:bottom w:val="none" w:sz="0" w:space="0" w:color="auto"/>
                <w:right w:val="none" w:sz="0" w:space="0" w:color="auto"/>
              </w:divBdr>
            </w:div>
            <w:div w:id="1983654297">
              <w:marLeft w:val="0"/>
              <w:marRight w:val="0"/>
              <w:marTop w:val="0"/>
              <w:marBottom w:val="0"/>
              <w:divBdr>
                <w:top w:val="none" w:sz="0" w:space="0" w:color="auto"/>
                <w:left w:val="none" w:sz="0" w:space="0" w:color="auto"/>
                <w:bottom w:val="none" w:sz="0" w:space="0" w:color="auto"/>
                <w:right w:val="none" w:sz="0" w:space="0" w:color="auto"/>
              </w:divBdr>
            </w:div>
            <w:div w:id="1976789560">
              <w:marLeft w:val="0"/>
              <w:marRight w:val="0"/>
              <w:marTop w:val="0"/>
              <w:marBottom w:val="0"/>
              <w:divBdr>
                <w:top w:val="none" w:sz="0" w:space="0" w:color="auto"/>
                <w:left w:val="none" w:sz="0" w:space="0" w:color="auto"/>
                <w:bottom w:val="none" w:sz="0" w:space="0" w:color="auto"/>
                <w:right w:val="none" w:sz="0" w:space="0" w:color="auto"/>
              </w:divBdr>
            </w:div>
            <w:div w:id="63912950">
              <w:marLeft w:val="0"/>
              <w:marRight w:val="0"/>
              <w:marTop w:val="0"/>
              <w:marBottom w:val="0"/>
              <w:divBdr>
                <w:top w:val="none" w:sz="0" w:space="0" w:color="auto"/>
                <w:left w:val="none" w:sz="0" w:space="0" w:color="auto"/>
                <w:bottom w:val="none" w:sz="0" w:space="0" w:color="auto"/>
                <w:right w:val="none" w:sz="0" w:space="0" w:color="auto"/>
              </w:divBdr>
            </w:div>
            <w:div w:id="1886722013">
              <w:marLeft w:val="0"/>
              <w:marRight w:val="0"/>
              <w:marTop w:val="0"/>
              <w:marBottom w:val="0"/>
              <w:divBdr>
                <w:top w:val="none" w:sz="0" w:space="0" w:color="auto"/>
                <w:left w:val="none" w:sz="0" w:space="0" w:color="auto"/>
                <w:bottom w:val="none" w:sz="0" w:space="0" w:color="auto"/>
                <w:right w:val="none" w:sz="0" w:space="0" w:color="auto"/>
              </w:divBdr>
            </w:div>
            <w:div w:id="235938301">
              <w:marLeft w:val="0"/>
              <w:marRight w:val="0"/>
              <w:marTop w:val="0"/>
              <w:marBottom w:val="0"/>
              <w:divBdr>
                <w:top w:val="none" w:sz="0" w:space="0" w:color="auto"/>
                <w:left w:val="none" w:sz="0" w:space="0" w:color="auto"/>
                <w:bottom w:val="none" w:sz="0" w:space="0" w:color="auto"/>
                <w:right w:val="none" w:sz="0" w:space="0" w:color="auto"/>
              </w:divBdr>
            </w:div>
            <w:div w:id="72048489">
              <w:marLeft w:val="0"/>
              <w:marRight w:val="0"/>
              <w:marTop w:val="0"/>
              <w:marBottom w:val="0"/>
              <w:divBdr>
                <w:top w:val="none" w:sz="0" w:space="0" w:color="auto"/>
                <w:left w:val="none" w:sz="0" w:space="0" w:color="auto"/>
                <w:bottom w:val="none" w:sz="0" w:space="0" w:color="auto"/>
                <w:right w:val="none" w:sz="0" w:space="0" w:color="auto"/>
              </w:divBdr>
            </w:div>
            <w:div w:id="1567035102">
              <w:marLeft w:val="0"/>
              <w:marRight w:val="0"/>
              <w:marTop w:val="0"/>
              <w:marBottom w:val="0"/>
              <w:divBdr>
                <w:top w:val="none" w:sz="0" w:space="0" w:color="auto"/>
                <w:left w:val="none" w:sz="0" w:space="0" w:color="auto"/>
                <w:bottom w:val="none" w:sz="0" w:space="0" w:color="auto"/>
                <w:right w:val="none" w:sz="0" w:space="0" w:color="auto"/>
              </w:divBdr>
            </w:div>
            <w:div w:id="1587421182">
              <w:marLeft w:val="0"/>
              <w:marRight w:val="0"/>
              <w:marTop w:val="0"/>
              <w:marBottom w:val="0"/>
              <w:divBdr>
                <w:top w:val="none" w:sz="0" w:space="0" w:color="auto"/>
                <w:left w:val="none" w:sz="0" w:space="0" w:color="auto"/>
                <w:bottom w:val="none" w:sz="0" w:space="0" w:color="auto"/>
                <w:right w:val="none" w:sz="0" w:space="0" w:color="auto"/>
              </w:divBdr>
            </w:div>
            <w:div w:id="1555003777">
              <w:marLeft w:val="0"/>
              <w:marRight w:val="0"/>
              <w:marTop w:val="0"/>
              <w:marBottom w:val="0"/>
              <w:divBdr>
                <w:top w:val="none" w:sz="0" w:space="0" w:color="auto"/>
                <w:left w:val="none" w:sz="0" w:space="0" w:color="auto"/>
                <w:bottom w:val="none" w:sz="0" w:space="0" w:color="auto"/>
                <w:right w:val="none" w:sz="0" w:space="0" w:color="auto"/>
              </w:divBdr>
            </w:div>
            <w:div w:id="2110394969">
              <w:marLeft w:val="0"/>
              <w:marRight w:val="0"/>
              <w:marTop w:val="0"/>
              <w:marBottom w:val="0"/>
              <w:divBdr>
                <w:top w:val="none" w:sz="0" w:space="0" w:color="auto"/>
                <w:left w:val="none" w:sz="0" w:space="0" w:color="auto"/>
                <w:bottom w:val="none" w:sz="0" w:space="0" w:color="auto"/>
                <w:right w:val="none" w:sz="0" w:space="0" w:color="auto"/>
              </w:divBdr>
            </w:div>
            <w:div w:id="2034262530">
              <w:marLeft w:val="0"/>
              <w:marRight w:val="0"/>
              <w:marTop w:val="0"/>
              <w:marBottom w:val="0"/>
              <w:divBdr>
                <w:top w:val="none" w:sz="0" w:space="0" w:color="auto"/>
                <w:left w:val="none" w:sz="0" w:space="0" w:color="auto"/>
                <w:bottom w:val="none" w:sz="0" w:space="0" w:color="auto"/>
                <w:right w:val="none" w:sz="0" w:space="0" w:color="auto"/>
              </w:divBdr>
            </w:div>
            <w:div w:id="103815526">
              <w:marLeft w:val="0"/>
              <w:marRight w:val="0"/>
              <w:marTop w:val="0"/>
              <w:marBottom w:val="0"/>
              <w:divBdr>
                <w:top w:val="none" w:sz="0" w:space="0" w:color="auto"/>
                <w:left w:val="none" w:sz="0" w:space="0" w:color="auto"/>
                <w:bottom w:val="none" w:sz="0" w:space="0" w:color="auto"/>
                <w:right w:val="none" w:sz="0" w:space="0" w:color="auto"/>
              </w:divBdr>
            </w:div>
            <w:div w:id="2079016669">
              <w:marLeft w:val="0"/>
              <w:marRight w:val="0"/>
              <w:marTop w:val="0"/>
              <w:marBottom w:val="0"/>
              <w:divBdr>
                <w:top w:val="none" w:sz="0" w:space="0" w:color="auto"/>
                <w:left w:val="none" w:sz="0" w:space="0" w:color="auto"/>
                <w:bottom w:val="none" w:sz="0" w:space="0" w:color="auto"/>
                <w:right w:val="none" w:sz="0" w:space="0" w:color="auto"/>
              </w:divBdr>
            </w:div>
            <w:div w:id="674109517">
              <w:marLeft w:val="0"/>
              <w:marRight w:val="0"/>
              <w:marTop w:val="0"/>
              <w:marBottom w:val="0"/>
              <w:divBdr>
                <w:top w:val="none" w:sz="0" w:space="0" w:color="auto"/>
                <w:left w:val="none" w:sz="0" w:space="0" w:color="auto"/>
                <w:bottom w:val="none" w:sz="0" w:space="0" w:color="auto"/>
                <w:right w:val="none" w:sz="0" w:space="0" w:color="auto"/>
              </w:divBdr>
            </w:div>
            <w:div w:id="1595241681">
              <w:marLeft w:val="0"/>
              <w:marRight w:val="0"/>
              <w:marTop w:val="0"/>
              <w:marBottom w:val="0"/>
              <w:divBdr>
                <w:top w:val="none" w:sz="0" w:space="0" w:color="auto"/>
                <w:left w:val="none" w:sz="0" w:space="0" w:color="auto"/>
                <w:bottom w:val="none" w:sz="0" w:space="0" w:color="auto"/>
                <w:right w:val="none" w:sz="0" w:space="0" w:color="auto"/>
              </w:divBdr>
            </w:div>
            <w:div w:id="640425316">
              <w:marLeft w:val="0"/>
              <w:marRight w:val="0"/>
              <w:marTop w:val="0"/>
              <w:marBottom w:val="0"/>
              <w:divBdr>
                <w:top w:val="none" w:sz="0" w:space="0" w:color="auto"/>
                <w:left w:val="none" w:sz="0" w:space="0" w:color="auto"/>
                <w:bottom w:val="none" w:sz="0" w:space="0" w:color="auto"/>
                <w:right w:val="none" w:sz="0" w:space="0" w:color="auto"/>
              </w:divBdr>
            </w:div>
            <w:div w:id="277371125">
              <w:marLeft w:val="0"/>
              <w:marRight w:val="0"/>
              <w:marTop w:val="0"/>
              <w:marBottom w:val="0"/>
              <w:divBdr>
                <w:top w:val="none" w:sz="0" w:space="0" w:color="auto"/>
                <w:left w:val="none" w:sz="0" w:space="0" w:color="auto"/>
                <w:bottom w:val="none" w:sz="0" w:space="0" w:color="auto"/>
                <w:right w:val="none" w:sz="0" w:space="0" w:color="auto"/>
              </w:divBdr>
            </w:div>
            <w:div w:id="1267154875">
              <w:marLeft w:val="0"/>
              <w:marRight w:val="0"/>
              <w:marTop w:val="0"/>
              <w:marBottom w:val="0"/>
              <w:divBdr>
                <w:top w:val="none" w:sz="0" w:space="0" w:color="auto"/>
                <w:left w:val="none" w:sz="0" w:space="0" w:color="auto"/>
                <w:bottom w:val="none" w:sz="0" w:space="0" w:color="auto"/>
                <w:right w:val="none" w:sz="0" w:space="0" w:color="auto"/>
              </w:divBdr>
            </w:div>
            <w:div w:id="304547404">
              <w:marLeft w:val="0"/>
              <w:marRight w:val="0"/>
              <w:marTop w:val="0"/>
              <w:marBottom w:val="0"/>
              <w:divBdr>
                <w:top w:val="none" w:sz="0" w:space="0" w:color="auto"/>
                <w:left w:val="none" w:sz="0" w:space="0" w:color="auto"/>
                <w:bottom w:val="none" w:sz="0" w:space="0" w:color="auto"/>
                <w:right w:val="none" w:sz="0" w:space="0" w:color="auto"/>
              </w:divBdr>
            </w:div>
            <w:div w:id="198737244">
              <w:marLeft w:val="0"/>
              <w:marRight w:val="0"/>
              <w:marTop w:val="0"/>
              <w:marBottom w:val="0"/>
              <w:divBdr>
                <w:top w:val="none" w:sz="0" w:space="0" w:color="auto"/>
                <w:left w:val="none" w:sz="0" w:space="0" w:color="auto"/>
                <w:bottom w:val="none" w:sz="0" w:space="0" w:color="auto"/>
                <w:right w:val="none" w:sz="0" w:space="0" w:color="auto"/>
              </w:divBdr>
            </w:div>
            <w:div w:id="1529297751">
              <w:marLeft w:val="0"/>
              <w:marRight w:val="0"/>
              <w:marTop w:val="0"/>
              <w:marBottom w:val="0"/>
              <w:divBdr>
                <w:top w:val="none" w:sz="0" w:space="0" w:color="auto"/>
                <w:left w:val="none" w:sz="0" w:space="0" w:color="auto"/>
                <w:bottom w:val="none" w:sz="0" w:space="0" w:color="auto"/>
                <w:right w:val="none" w:sz="0" w:space="0" w:color="auto"/>
              </w:divBdr>
            </w:div>
            <w:div w:id="479689311">
              <w:marLeft w:val="0"/>
              <w:marRight w:val="0"/>
              <w:marTop w:val="0"/>
              <w:marBottom w:val="0"/>
              <w:divBdr>
                <w:top w:val="none" w:sz="0" w:space="0" w:color="auto"/>
                <w:left w:val="none" w:sz="0" w:space="0" w:color="auto"/>
                <w:bottom w:val="none" w:sz="0" w:space="0" w:color="auto"/>
                <w:right w:val="none" w:sz="0" w:space="0" w:color="auto"/>
              </w:divBdr>
            </w:div>
            <w:div w:id="1054933991">
              <w:marLeft w:val="0"/>
              <w:marRight w:val="0"/>
              <w:marTop w:val="0"/>
              <w:marBottom w:val="0"/>
              <w:divBdr>
                <w:top w:val="none" w:sz="0" w:space="0" w:color="auto"/>
                <w:left w:val="none" w:sz="0" w:space="0" w:color="auto"/>
                <w:bottom w:val="none" w:sz="0" w:space="0" w:color="auto"/>
                <w:right w:val="none" w:sz="0" w:space="0" w:color="auto"/>
              </w:divBdr>
            </w:div>
            <w:div w:id="1207568755">
              <w:marLeft w:val="0"/>
              <w:marRight w:val="0"/>
              <w:marTop w:val="0"/>
              <w:marBottom w:val="0"/>
              <w:divBdr>
                <w:top w:val="none" w:sz="0" w:space="0" w:color="auto"/>
                <w:left w:val="none" w:sz="0" w:space="0" w:color="auto"/>
                <w:bottom w:val="none" w:sz="0" w:space="0" w:color="auto"/>
                <w:right w:val="none" w:sz="0" w:space="0" w:color="auto"/>
              </w:divBdr>
            </w:div>
            <w:div w:id="221453695">
              <w:marLeft w:val="0"/>
              <w:marRight w:val="0"/>
              <w:marTop w:val="0"/>
              <w:marBottom w:val="0"/>
              <w:divBdr>
                <w:top w:val="none" w:sz="0" w:space="0" w:color="auto"/>
                <w:left w:val="none" w:sz="0" w:space="0" w:color="auto"/>
                <w:bottom w:val="none" w:sz="0" w:space="0" w:color="auto"/>
                <w:right w:val="none" w:sz="0" w:space="0" w:color="auto"/>
              </w:divBdr>
            </w:div>
            <w:div w:id="856768103">
              <w:marLeft w:val="0"/>
              <w:marRight w:val="0"/>
              <w:marTop w:val="0"/>
              <w:marBottom w:val="0"/>
              <w:divBdr>
                <w:top w:val="none" w:sz="0" w:space="0" w:color="auto"/>
                <w:left w:val="none" w:sz="0" w:space="0" w:color="auto"/>
                <w:bottom w:val="none" w:sz="0" w:space="0" w:color="auto"/>
                <w:right w:val="none" w:sz="0" w:space="0" w:color="auto"/>
              </w:divBdr>
            </w:div>
            <w:div w:id="2122796764">
              <w:marLeft w:val="0"/>
              <w:marRight w:val="0"/>
              <w:marTop w:val="0"/>
              <w:marBottom w:val="0"/>
              <w:divBdr>
                <w:top w:val="none" w:sz="0" w:space="0" w:color="auto"/>
                <w:left w:val="none" w:sz="0" w:space="0" w:color="auto"/>
                <w:bottom w:val="none" w:sz="0" w:space="0" w:color="auto"/>
                <w:right w:val="none" w:sz="0" w:space="0" w:color="auto"/>
              </w:divBdr>
            </w:div>
            <w:div w:id="1568298594">
              <w:marLeft w:val="0"/>
              <w:marRight w:val="0"/>
              <w:marTop w:val="0"/>
              <w:marBottom w:val="0"/>
              <w:divBdr>
                <w:top w:val="none" w:sz="0" w:space="0" w:color="auto"/>
                <w:left w:val="none" w:sz="0" w:space="0" w:color="auto"/>
                <w:bottom w:val="none" w:sz="0" w:space="0" w:color="auto"/>
                <w:right w:val="none" w:sz="0" w:space="0" w:color="auto"/>
              </w:divBdr>
            </w:div>
            <w:div w:id="33778905">
              <w:marLeft w:val="0"/>
              <w:marRight w:val="0"/>
              <w:marTop w:val="0"/>
              <w:marBottom w:val="0"/>
              <w:divBdr>
                <w:top w:val="none" w:sz="0" w:space="0" w:color="auto"/>
                <w:left w:val="none" w:sz="0" w:space="0" w:color="auto"/>
                <w:bottom w:val="none" w:sz="0" w:space="0" w:color="auto"/>
                <w:right w:val="none" w:sz="0" w:space="0" w:color="auto"/>
              </w:divBdr>
            </w:div>
            <w:div w:id="1801073831">
              <w:marLeft w:val="0"/>
              <w:marRight w:val="0"/>
              <w:marTop w:val="0"/>
              <w:marBottom w:val="0"/>
              <w:divBdr>
                <w:top w:val="none" w:sz="0" w:space="0" w:color="auto"/>
                <w:left w:val="none" w:sz="0" w:space="0" w:color="auto"/>
                <w:bottom w:val="none" w:sz="0" w:space="0" w:color="auto"/>
                <w:right w:val="none" w:sz="0" w:space="0" w:color="auto"/>
              </w:divBdr>
            </w:div>
            <w:div w:id="80565301">
              <w:marLeft w:val="0"/>
              <w:marRight w:val="0"/>
              <w:marTop w:val="0"/>
              <w:marBottom w:val="0"/>
              <w:divBdr>
                <w:top w:val="none" w:sz="0" w:space="0" w:color="auto"/>
                <w:left w:val="none" w:sz="0" w:space="0" w:color="auto"/>
                <w:bottom w:val="none" w:sz="0" w:space="0" w:color="auto"/>
                <w:right w:val="none" w:sz="0" w:space="0" w:color="auto"/>
              </w:divBdr>
            </w:div>
            <w:div w:id="531653612">
              <w:marLeft w:val="0"/>
              <w:marRight w:val="0"/>
              <w:marTop w:val="0"/>
              <w:marBottom w:val="0"/>
              <w:divBdr>
                <w:top w:val="none" w:sz="0" w:space="0" w:color="auto"/>
                <w:left w:val="none" w:sz="0" w:space="0" w:color="auto"/>
                <w:bottom w:val="none" w:sz="0" w:space="0" w:color="auto"/>
                <w:right w:val="none" w:sz="0" w:space="0" w:color="auto"/>
              </w:divBdr>
            </w:div>
            <w:div w:id="8920276">
              <w:marLeft w:val="0"/>
              <w:marRight w:val="0"/>
              <w:marTop w:val="0"/>
              <w:marBottom w:val="0"/>
              <w:divBdr>
                <w:top w:val="none" w:sz="0" w:space="0" w:color="auto"/>
                <w:left w:val="none" w:sz="0" w:space="0" w:color="auto"/>
                <w:bottom w:val="none" w:sz="0" w:space="0" w:color="auto"/>
                <w:right w:val="none" w:sz="0" w:space="0" w:color="auto"/>
              </w:divBdr>
            </w:div>
            <w:div w:id="243926936">
              <w:marLeft w:val="0"/>
              <w:marRight w:val="0"/>
              <w:marTop w:val="0"/>
              <w:marBottom w:val="0"/>
              <w:divBdr>
                <w:top w:val="none" w:sz="0" w:space="0" w:color="auto"/>
                <w:left w:val="none" w:sz="0" w:space="0" w:color="auto"/>
                <w:bottom w:val="none" w:sz="0" w:space="0" w:color="auto"/>
                <w:right w:val="none" w:sz="0" w:space="0" w:color="auto"/>
              </w:divBdr>
            </w:div>
            <w:div w:id="1372848478">
              <w:marLeft w:val="0"/>
              <w:marRight w:val="0"/>
              <w:marTop w:val="0"/>
              <w:marBottom w:val="0"/>
              <w:divBdr>
                <w:top w:val="none" w:sz="0" w:space="0" w:color="auto"/>
                <w:left w:val="none" w:sz="0" w:space="0" w:color="auto"/>
                <w:bottom w:val="none" w:sz="0" w:space="0" w:color="auto"/>
                <w:right w:val="none" w:sz="0" w:space="0" w:color="auto"/>
              </w:divBdr>
            </w:div>
            <w:div w:id="1863981666">
              <w:marLeft w:val="0"/>
              <w:marRight w:val="0"/>
              <w:marTop w:val="0"/>
              <w:marBottom w:val="0"/>
              <w:divBdr>
                <w:top w:val="none" w:sz="0" w:space="0" w:color="auto"/>
                <w:left w:val="none" w:sz="0" w:space="0" w:color="auto"/>
                <w:bottom w:val="none" w:sz="0" w:space="0" w:color="auto"/>
                <w:right w:val="none" w:sz="0" w:space="0" w:color="auto"/>
              </w:divBdr>
            </w:div>
            <w:div w:id="822745423">
              <w:marLeft w:val="0"/>
              <w:marRight w:val="0"/>
              <w:marTop w:val="0"/>
              <w:marBottom w:val="0"/>
              <w:divBdr>
                <w:top w:val="none" w:sz="0" w:space="0" w:color="auto"/>
                <w:left w:val="none" w:sz="0" w:space="0" w:color="auto"/>
                <w:bottom w:val="none" w:sz="0" w:space="0" w:color="auto"/>
                <w:right w:val="none" w:sz="0" w:space="0" w:color="auto"/>
              </w:divBdr>
            </w:div>
            <w:div w:id="2108963540">
              <w:marLeft w:val="0"/>
              <w:marRight w:val="0"/>
              <w:marTop w:val="0"/>
              <w:marBottom w:val="0"/>
              <w:divBdr>
                <w:top w:val="none" w:sz="0" w:space="0" w:color="auto"/>
                <w:left w:val="none" w:sz="0" w:space="0" w:color="auto"/>
                <w:bottom w:val="none" w:sz="0" w:space="0" w:color="auto"/>
                <w:right w:val="none" w:sz="0" w:space="0" w:color="auto"/>
              </w:divBdr>
            </w:div>
            <w:div w:id="1917662178">
              <w:marLeft w:val="0"/>
              <w:marRight w:val="0"/>
              <w:marTop w:val="0"/>
              <w:marBottom w:val="0"/>
              <w:divBdr>
                <w:top w:val="none" w:sz="0" w:space="0" w:color="auto"/>
                <w:left w:val="none" w:sz="0" w:space="0" w:color="auto"/>
                <w:bottom w:val="none" w:sz="0" w:space="0" w:color="auto"/>
                <w:right w:val="none" w:sz="0" w:space="0" w:color="auto"/>
              </w:divBdr>
            </w:div>
            <w:div w:id="2082289248">
              <w:marLeft w:val="0"/>
              <w:marRight w:val="0"/>
              <w:marTop w:val="0"/>
              <w:marBottom w:val="0"/>
              <w:divBdr>
                <w:top w:val="none" w:sz="0" w:space="0" w:color="auto"/>
                <w:left w:val="none" w:sz="0" w:space="0" w:color="auto"/>
                <w:bottom w:val="none" w:sz="0" w:space="0" w:color="auto"/>
                <w:right w:val="none" w:sz="0" w:space="0" w:color="auto"/>
              </w:divBdr>
            </w:div>
            <w:div w:id="357199567">
              <w:marLeft w:val="0"/>
              <w:marRight w:val="0"/>
              <w:marTop w:val="0"/>
              <w:marBottom w:val="0"/>
              <w:divBdr>
                <w:top w:val="none" w:sz="0" w:space="0" w:color="auto"/>
                <w:left w:val="none" w:sz="0" w:space="0" w:color="auto"/>
                <w:bottom w:val="none" w:sz="0" w:space="0" w:color="auto"/>
                <w:right w:val="none" w:sz="0" w:space="0" w:color="auto"/>
              </w:divBdr>
            </w:div>
            <w:div w:id="582297349">
              <w:marLeft w:val="0"/>
              <w:marRight w:val="0"/>
              <w:marTop w:val="0"/>
              <w:marBottom w:val="0"/>
              <w:divBdr>
                <w:top w:val="none" w:sz="0" w:space="0" w:color="auto"/>
                <w:left w:val="none" w:sz="0" w:space="0" w:color="auto"/>
                <w:bottom w:val="none" w:sz="0" w:space="0" w:color="auto"/>
                <w:right w:val="none" w:sz="0" w:space="0" w:color="auto"/>
              </w:divBdr>
            </w:div>
            <w:div w:id="2145848938">
              <w:marLeft w:val="0"/>
              <w:marRight w:val="0"/>
              <w:marTop w:val="0"/>
              <w:marBottom w:val="0"/>
              <w:divBdr>
                <w:top w:val="none" w:sz="0" w:space="0" w:color="auto"/>
                <w:left w:val="none" w:sz="0" w:space="0" w:color="auto"/>
                <w:bottom w:val="none" w:sz="0" w:space="0" w:color="auto"/>
                <w:right w:val="none" w:sz="0" w:space="0" w:color="auto"/>
              </w:divBdr>
            </w:div>
            <w:div w:id="2033534506">
              <w:marLeft w:val="0"/>
              <w:marRight w:val="0"/>
              <w:marTop w:val="0"/>
              <w:marBottom w:val="0"/>
              <w:divBdr>
                <w:top w:val="none" w:sz="0" w:space="0" w:color="auto"/>
                <w:left w:val="none" w:sz="0" w:space="0" w:color="auto"/>
                <w:bottom w:val="none" w:sz="0" w:space="0" w:color="auto"/>
                <w:right w:val="none" w:sz="0" w:space="0" w:color="auto"/>
              </w:divBdr>
            </w:div>
            <w:div w:id="1465390647">
              <w:marLeft w:val="0"/>
              <w:marRight w:val="0"/>
              <w:marTop w:val="0"/>
              <w:marBottom w:val="0"/>
              <w:divBdr>
                <w:top w:val="none" w:sz="0" w:space="0" w:color="auto"/>
                <w:left w:val="none" w:sz="0" w:space="0" w:color="auto"/>
                <w:bottom w:val="none" w:sz="0" w:space="0" w:color="auto"/>
                <w:right w:val="none" w:sz="0" w:space="0" w:color="auto"/>
              </w:divBdr>
            </w:div>
            <w:div w:id="1361122269">
              <w:marLeft w:val="0"/>
              <w:marRight w:val="0"/>
              <w:marTop w:val="0"/>
              <w:marBottom w:val="0"/>
              <w:divBdr>
                <w:top w:val="none" w:sz="0" w:space="0" w:color="auto"/>
                <w:left w:val="none" w:sz="0" w:space="0" w:color="auto"/>
                <w:bottom w:val="none" w:sz="0" w:space="0" w:color="auto"/>
                <w:right w:val="none" w:sz="0" w:space="0" w:color="auto"/>
              </w:divBdr>
            </w:div>
            <w:div w:id="336539933">
              <w:marLeft w:val="0"/>
              <w:marRight w:val="0"/>
              <w:marTop w:val="0"/>
              <w:marBottom w:val="0"/>
              <w:divBdr>
                <w:top w:val="none" w:sz="0" w:space="0" w:color="auto"/>
                <w:left w:val="none" w:sz="0" w:space="0" w:color="auto"/>
                <w:bottom w:val="none" w:sz="0" w:space="0" w:color="auto"/>
                <w:right w:val="none" w:sz="0" w:space="0" w:color="auto"/>
              </w:divBdr>
            </w:div>
            <w:div w:id="812480398">
              <w:marLeft w:val="0"/>
              <w:marRight w:val="0"/>
              <w:marTop w:val="0"/>
              <w:marBottom w:val="0"/>
              <w:divBdr>
                <w:top w:val="none" w:sz="0" w:space="0" w:color="auto"/>
                <w:left w:val="none" w:sz="0" w:space="0" w:color="auto"/>
                <w:bottom w:val="none" w:sz="0" w:space="0" w:color="auto"/>
                <w:right w:val="none" w:sz="0" w:space="0" w:color="auto"/>
              </w:divBdr>
            </w:div>
            <w:div w:id="995844955">
              <w:marLeft w:val="0"/>
              <w:marRight w:val="0"/>
              <w:marTop w:val="0"/>
              <w:marBottom w:val="0"/>
              <w:divBdr>
                <w:top w:val="none" w:sz="0" w:space="0" w:color="auto"/>
                <w:left w:val="none" w:sz="0" w:space="0" w:color="auto"/>
                <w:bottom w:val="none" w:sz="0" w:space="0" w:color="auto"/>
                <w:right w:val="none" w:sz="0" w:space="0" w:color="auto"/>
              </w:divBdr>
            </w:div>
            <w:div w:id="1084185795">
              <w:marLeft w:val="0"/>
              <w:marRight w:val="0"/>
              <w:marTop w:val="0"/>
              <w:marBottom w:val="0"/>
              <w:divBdr>
                <w:top w:val="none" w:sz="0" w:space="0" w:color="auto"/>
                <w:left w:val="none" w:sz="0" w:space="0" w:color="auto"/>
                <w:bottom w:val="none" w:sz="0" w:space="0" w:color="auto"/>
                <w:right w:val="none" w:sz="0" w:space="0" w:color="auto"/>
              </w:divBdr>
            </w:div>
            <w:div w:id="1498112149">
              <w:marLeft w:val="0"/>
              <w:marRight w:val="0"/>
              <w:marTop w:val="0"/>
              <w:marBottom w:val="0"/>
              <w:divBdr>
                <w:top w:val="none" w:sz="0" w:space="0" w:color="auto"/>
                <w:left w:val="none" w:sz="0" w:space="0" w:color="auto"/>
                <w:bottom w:val="none" w:sz="0" w:space="0" w:color="auto"/>
                <w:right w:val="none" w:sz="0" w:space="0" w:color="auto"/>
              </w:divBdr>
            </w:div>
            <w:div w:id="1671331034">
              <w:marLeft w:val="0"/>
              <w:marRight w:val="0"/>
              <w:marTop w:val="0"/>
              <w:marBottom w:val="0"/>
              <w:divBdr>
                <w:top w:val="none" w:sz="0" w:space="0" w:color="auto"/>
                <w:left w:val="none" w:sz="0" w:space="0" w:color="auto"/>
                <w:bottom w:val="none" w:sz="0" w:space="0" w:color="auto"/>
                <w:right w:val="none" w:sz="0" w:space="0" w:color="auto"/>
              </w:divBdr>
            </w:div>
            <w:div w:id="1745251880">
              <w:marLeft w:val="0"/>
              <w:marRight w:val="0"/>
              <w:marTop w:val="0"/>
              <w:marBottom w:val="0"/>
              <w:divBdr>
                <w:top w:val="none" w:sz="0" w:space="0" w:color="auto"/>
                <w:left w:val="none" w:sz="0" w:space="0" w:color="auto"/>
                <w:bottom w:val="none" w:sz="0" w:space="0" w:color="auto"/>
                <w:right w:val="none" w:sz="0" w:space="0" w:color="auto"/>
              </w:divBdr>
            </w:div>
            <w:div w:id="520515027">
              <w:marLeft w:val="0"/>
              <w:marRight w:val="0"/>
              <w:marTop w:val="0"/>
              <w:marBottom w:val="0"/>
              <w:divBdr>
                <w:top w:val="none" w:sz="0" w:space="0" w:color="auto"/>
                <w:left w:val="none" w:sz="0" w:space="0" w:color="auto"/>
                <w:bottom w:val="none" w:sz="0" w:space="0" w:color="auto"/>
                <w:right w:val="none" w:sz="0" w:space="0" w:color="auto"/>
              </w:divBdr>
            </w:div>
            <w:div w:id="1714184502">
              <w:marLeft w:val="0"/>
              <w:marRight w:val="0"/>
              <w:marTop w:val="0"/>
              <w:marBottom w:val="0"/>
              <w:divBdr>
                <w:top w:val="none" w:sz="0" w:space="0" w:color="auto"/>
                <w:left w:val="none" w:sz="0" w:space="0" w:color="auto"/>
                <w:bottom w:val="none" w:sz="0" w:space="0" w:color="auto"/>
                <w:right w:val="none" w:sz="0" w:space="0" w:color="auto"/>
              </w:divBdr>
            </w:div>
            <w:div w:id="1828478002">
              <w:marLeft w:val="0"/>
              <w:marRight w:val="0"/>
              <w:marTop w:val="0"/>
              <w:marBottom w:val="0"/>
              <w:divBdr>
                <w:top w:val="none" w:sz="0" w:space="0" w:color="auto"/>
                <w:left w:val="none" w:sz="0" w:space="0" w:color="auto"/>
                <w:bottom w:val="none" w:sz="0" w:space="0" w:color="auto"/>
                <w:right w:val="none" w:sz="0" w:space="0" w:color="auto"/>
              </w:divBdr>
            </w:div>
            <w:div w:id="116683380">
              <w:marLeft w:val="0"/>
              <w:marRight w:val="0"/>
              <w:marTop w:val="0"/>
              <w:marBottom w:val="0"/>
              <w:divBdr>
                <w:top w:val="none" w:sz="0" w:space="0" w:color="auto"/>
                <w:left w:val="none" w:sz="0" w:space="0" w:color="auto"/>
                <w:bottom w:val="none" w:sz="0" w:space="0" w:color="auto"/>
                <w:right w:val="none" w:sz="0" w:space="0" w:color="auto"/>
              </w:divBdr>
            </w:div>
            <w:div w:id="21976964">
              <w:marLeft w:val="0"/>
              <w:marRight w:val="0"/>
              <w:marTop w:val="0"/>
              <w:marBottom w:val="0"/>
              <w:divBdr>
                <w:top w:val="none" w:sz="0" w:space="0" w:color="auto"/>
                <w:left w:val="none" w:sz="0" w:space="0" w:color="auto"/>
                <w:bottom w:val="none" w:sz="0" w:space="0" w:color="auto"/>
                <w:right w:val="none" w:sz="0" w:space="0" w:color="auto"/>
              </w:divBdr>
            </w:div>
            <w:div w:id="104275566">
              <w:marLeft w:val="0"/>
              <w:marRight w:val="0"/>
              <w:marTop w:val="0"/>
              <w:marBottom w:val="0"/>
              <w:divBdr>
                <w:top w:val="none" w:sz="0" w:space="0" w:color="auto"/>
                <w:left w:val="none" w:sz="0" w:space="0" w:color="auto"/>
                <w:bottom w:val="none" w:sz="0" w:space="0" w:color="auto"/>
                <w:right w:val="none" w:sz="0" w:space="0" w:color="auto"/>
              </w:divBdr>
            </w:div>
            <w:div w:id="1896355580">
              <w:marLeft w:val="0"/>
              <w:marRight w:val="0"/>
              <w:marTop w:val="0"/>
              <w:marBottom w:val="0"/>
              <w:divBdr>
                <w:top w:val="none" w:sz="0" w:space="0" w:color="auto"/>
                <w:left w:val="none" w:sz="0" w:space="0" w:color="auto"/>
                <w:bottom w:val="none" w:sz="0" w:space="0" w:color="auto"/>
                <w:right w:val="none" w:sz="0" w:space="0" w:color="auto"/>
              </w:divBdr>
            </w:div>
            <w:div w:id="1418213697">
              <w:marLeft w:val="0"/>
              <w:marRight w:val="0"/>
              <w:marTop w:val="0"/>
              <w:marBottom w:val="0"/>
              <w:divBdr>
                <w:top w:val="none" w:sz="0" w:space="0" w:color="auto"/>
                <w:left w:val="none" w:sz="0" w:space="0" w:color="auto"/>
                <w:bottom w:val="none" w:sz="0" w:space="0" w:color="auto"/>
                <w:right w:val="none" w:sz="0" w:space="0" w:color="auto"/>
              </w:divBdr>
            </w:div>
            <w:div w:id="382294243">
              <w:marLeft w:val="0"/>
              <w:marRight w:val="0"/>
              <w:marTop w:val="0"/>
              <w:marBottom w:val="0"/>
              <w:divBdr>
                <w:top w:val="none" w:sz="0" w:space="0" w:color="auto"/>
                <w:left w:val="none" w:sz="0" w:space="0" w:color="auto"/>
                <w:bottom w:val="none" w:sz="0" w:space="0" w:color="auto"/>
                <w:right w:val="none" w:sz="0" w:space="0" w:color="auto"/>
              </w:divBdr>
            </w:div>
            <w:div w:id="836844344">
              <w:marLeft w:val="0"/>
              <w:marRight w:val="0"/>
              <w:marTop w:val="0"/>
              <w:marBottom w:val="0"/>
              <w:divBdr>
                <w:top w:val="none" w:sz="0" w:space="0" w:color="auto"/>
                <w:left w:val="none" w:sz="0" w:space="0" w:color="auto"/>
                <w:bottom w:val="none" w:sz="0" w:space="0" w:color="auto"/>
                <w:right w:val="none" w:sz="0" w:space="0" w:color="auto"/>
              </w:divBdr>
            </w:div>
            <w:div w:id="1939829193">
              <w:marLeft w:val="0"/>
              <w:marRight w:val="0"/>
              <w:marTop w:val="0"/>
              <w:marBottom w:val="0"/>
              <w:divBdr>
                <w:top w:val="none" w:sz="0" w:space="0" w:color="auto"/>
                <w:left w:val="none" w:sz="0" w:space="0" w:color="auto"/>
                <w:bottom w:val="none" w:sz="0" w:space="0" w:color="auto"/>
                <w:right w:val="none" w:sz="0" w:space="0" w:color="auto"/>
              </w:divBdr>
            </w:div>
            <w:div w:id="1696149206">
              <w:marLeft w:val="0"/>
              <w:marRight w:val="0"/>
              <w:marTop w:val="0"/>
              <w:marBottom w:val="0"/>
              <w:divBdr>
                <w:top w:val="none" w:sz="0" w:space="0" w:color="auto"/>
                <w:left w:val="none" w:sz="0" w:space="0" w:color="auto"/>
                <w:bottom w:val="none" w:sz="0" w:space="0" w:color="auto"/>
                <w:right w:val="none" w:sz="0" w:space="0" w:color="auto"/>
              </w:divBdr>
            </w:div>
            <w:div w:id="1838182378">
              <w:marLeft w:val="0"/>
              <w:marRight w:val="0"/>
              <w:marTop w:val="0"/>
              <w:marBottom w:val="0"/>
              <w:divBdr>
                <w:top w:val="none" w:sz="0" w:space="0" w:color="auto"/>
                <w:left w:val="none" w:sz="0" w:space="0" w:color="auto"/>
                <w:bottom w:val="none" w:sz="0" w:space="0" w:color="auto"/>
                <w:right w:val="none" w:sz="0" w:space="0" w:color="auto"/>
              </w:divBdr>
            </w:div>
            <w:div w:id="234780434">
              <w:marLeft w:val="0"/>
              <w:marRight w:val="0"/>
              <w:marTop w:val="0"/>
              <w:marBottom w:val="0"/>
              <w:divBdr>
                <w:top w:val="none" w:sz="0" w:space="0" w:color="auto"/>
                <w:left w:val="none" w:sz="0" w:space="0" w:color="auto"/>
                <w:bottom w:val="none" w:sz="0" w:space="0" w:color="auto"/>
                <w:right w:val="none" w:sz="0" w:space="0" w:color="auto"/>
              </w:divBdr>
            </w:div>
            <w:div w:id="169610169">
              <w:marLeft w:val="0"/>
              <w:marRight w:val="0"/>
              <w:marTop w:val="0"/>
              <w:marBottom w:val="0"/>
              <w:divBdr>
                <w:top w:val="none" w:sz="0" w:space="0" w:color="auto"/>
                <w:left w:val="none" w:sz="0" w:space="0" w:color="auto"/>
                <w:bottom w:val="none" w:sz="0" w:space="0" w:color="auto"/>
                <w:right w:val="none" w:sz="0" w:space="0" w:color="auto"/>
              </w:divBdr>
            </w:div>
            <w:div w:id="1263878506">
              <w:marLeft w:val="0"/>
              <w:marRight w:val="0"/>
              <w:marTop w:val="0"/>
              <w:marBottom w:val="0"/>
              <w:divBdr>
                <w:top w:val="none" w:sz="0" w:space="0" w:color="auto"/>
                <w:left w:val="none" w:sz="0" w:space="0" w:color="auto"/>
                <w:bottom w:val="none" w:sz="0" w:space="0" w:color="auto"/>
                <w:right w:val="none" w:sz="0" w:space="0" w:color="auto"/>
              </w:divBdr>
            </w:div>
            <w:div w:id="684286123">
              <w:marLeft w:val="0"/>
              <w:marRight w:val="0"/>
              <w:marTop w:val="0"/>
              <w:marBottom w:val="0"/>
              <w:divBdr>
                <w:top w:val="none" w:sz="0" w:space="0" w:color="auto"/>
                <w:left w:val="none" w:sz="0" w:space="0" w:color="auto"/>
                <w:bottom w:val="none" w:sz="0" w:space="0" w:color="auto"/>
                <w:right w:val="none" w:sz="0" w:space="0" w:color="auto"/>
              </w:divBdr>
            </w:div>
            <w:div w:id="800995572">
              <w:marLeft w:val="0"/>
              <w:marRight w:val="0"/>
              <w:marTop w:val="0"/>
              <w:marBottom w:val="0"/>
              <w:divBdr>
                <w:top w:val="none" w:sz="0" w:space="0" w:color="auto"/>
                <w:left w:val="none" w:sz="0" w:space="0" w:color="auto"/>
                <w:bottom w:val="none" w:sz="0" w:space="0" w:color="auto"/>
                <w:right w:val="none" w:sz="0" w:space="0" w:color="auto"/>
              </w:divBdr>
            </w:div>
            <w:div w:id="2107800329">
              <w:marLeft w:val="0"/>
              <w:marRight w:val="0"/>
              <w:marTop w:val="0"/>
              <w:marBottom w:val="0"/>
              <w:divBdr>
                <w:top w:val="none" w:sz="0" w:space="0" w:color="auto"/>
                <w:left w:val="none" w:sz="0" w:space="0" w:color="auto"/>
                <w:bottom w:val="none" w:sz="0" w:space="0" w:color="auto"/>
                <w:right w:val="none" w:sz="0" w:space="0" w:color="auto"/>
              </w:divBdr>
            </w:div>
            <w:div w:id="811992672">
              <w:marLeft w:val="0"/>
              <w:marRight w:val="0"/>
              <w:marTop w:val="0"/>
              <w:marBottom w:val="0"/>
              <w:divBdr>
                <w:top w:val="none" w:sz="0" w:space="0" w:color="auto"/>
                <w:left w:val="none" w:sz="0" w:space="0" w:color="auto"/>
                <w:bottom w:val="none" w:sz="0" w:space="0" w:color="auto"/>
                <w:right w:val="none" w:sz="0" w:space="0" w:color="auto"/>
              </w:divBdr>
            </w:div>
            <w:div w:id="234508218">
              <w:marLeft w:val="0"/>
              <w:marRight w:val="0"/>
              <w:marTop w:val="0"/>
              <w:marBottom w:val="0"/>
              <w:divBdr>
                <w:top w:val="none" w:sz="0" w:space="0" w:color="auto"/>
                <w:left w:val="none" w:sz="0" w:space="0" w:color="auto"/>
                <w:bottom w:val="none" w:sz="0" w:space="0" w:color="auto"/>
                <w:right w:val="none" w:sz="0" w:space="0" w:color="auto"/>
              </w:divBdr>
            </w:div>
            <w:div w:id="910501289">
              <w:marLeft w:val="0"/>
              <w:marRight w:val="0"/>
              <w:marTop w:val="0"/>
              <w:marBottom w:val="0"/>
              <w:divBdr>
                <w:top w:val="none" w:sz="0" w:space="0" w:color="auto"/>
                <w:left w:val="none" w:sz="0" w:space="0" w:color="auto"/>
                <w:bottom w:val="none" w:sz="0" w:space="0" w:color="auto"/>
                <w:right w:val="none" w:sz="0" w:space="0" w:color="auto"/>
              </w:divBdr>
            </w:div>
            <w:div w:id="1385712637">
              <w:marLeft w:val="0"/>
              <w:marRight w:val="0"/>
              <w:marTop w:val="0"/>
              <w:marBottom w:val="0"/>
              <w:divBdr>
                <w:top w:val="none" w:sz="0" w:space="0" w:color="auto"/>
                <w:left w:val="none" w:sz="0" w:space="0" w:color="auto"/>
                <w:bottom w:val="none" w:sz="0" w:space="0" w:color="auto"/>
                <w:right w:val="none" w:sz="0" w:space="0" w:color="auto"/>
              </w:divBdr>
            </w:div>
            <w:div w:id="1034233561">
              <w:marLeft w:val="0"/>
              <w:marRight w:val="0"/>
              <w:marTop w:val="0"/>
              <w:marBottom w:val="0"/>
              <w:divBdr>
                <w:top w:val="none" w:sz="0" w:space="0" w:color="auto"/>
                <w:left w:val="none" w:sz="0" w:space="0" w:color="auto"/>
                <w:bottom w:val="none" w:sz="0" w:space="0" w:color="auto"/>
                <w:right w:val="none" w:sz="0" w:space="0" w:color="auto"/>
              </w:divBdr>
            </w:div>
            <w:div w:id="1575893620">
              <w:marLeft w:val="0"/>
              <w:marRight w:val="0"/>
              <w:marTop w:val="0"/>
              <w:marBottom w:val="0"/>
              <w:divBdr>
                <w:top w:val="none" w:sz="0" w:space="0" w:color="auto"/>
                <w:left w:val="none" w:sz="0" w:space="0" w:color="auto"/>
                <w:bottom w:val="none" w:sz="0" w:space="0" w:color="auto"/>
                <w:right w:val="none" w:sz="0" w:space="0" w:color="auto"/>
              </w:divBdr>
            </w:div>
            <w:div w:id="400173801">
              <w:marLeft w:val="0"/>
              <w:marRight w:val="0"/>
              <w:marTop w:val="0"/>
              <w:marBottom w:val="0"/>
              <w:divBdr>
                <w:top w:val="none" w:sz="0" w:space="0" w:color="auto"/>
                <w:left w:val="none" w:sz="0" w:space="0" w:color="auto"/>
                <w:bottom w:val="none" w:sz="0" w:space="0" w:color="auto"/>
                <w:right w:val="none" w:sz="0" w:space="0" w:color="auto"/>
              </w:divBdr>
            </w:div>
            <w:div w:id="1216622583">
              <w:marLeft w:val="0"/>
              <w:marRight w:val="0"/>
              <w:marTop w:val="0"/>
              <w:marBottom w:val="0"/>
              <w:divBdr>
                <w:top w:val="none" w:sz="0" w:space="0" w:color="auto"/>
                <w:left w:val="none" w:sz="0" w:space="0" w:color="auto"/>
                <w:bottom w:val="none" w:sz="0" w:space="0" w:color="auto"/>
                <w:right w:val="none" w:sz="0" w:space="0" w:color="auto"/>
              </w:divBdr>
            </w:div>
            <w:div w:id="588008149">
              <w:marLeft w:val="0"/>
              <w:marRight w:val="0"/>
              <w:marTop w:val="0"/>
              <w:marBottom w:val="0"/>
              <w:divBdr>
                <w:top w:val="none" w:sz="0" w:space="0" w:color="auto"/>
                <w:left w:val="none" w:sz="0" w:space="0" w:color="auto"/>
                <w:bottom w:val="none" w:sz="0" w:space="0" w:color="auto"/>
                <w:right w:val="none" w:sz="0" w:space="0" w:color="auto"/>
              </w:divBdr>
            </w:div>
            <w:div w:id="1715696711">
              <w:marLeft w:val="0"/>
              <w:marRight w:val="0"/>
              <w:marTop w:val="0"/>
              <w:marBottom w:val="0"/>
              <w:divBdr>
                <w:top w:val="none" w:sz="0" w:space="0" w:color="auto"/>
                <w:left w:val="none" w:sz="0" w:space="0" w:color="auto"/>
                <w:bottom w:val="none" w:sz="0" w:space="0" w:color="auto"/>
                <w:right w:val="none" w:sz="0" w:space="0" w:color="auto"/>
              </w:divBdr>
            </w:div>
            <w:div w:id="1816529753">
              <w:marLeft w:val="0"/>
              <w:marRight w:val="0"/>
              <w:marTop w:val="0"/>
              <w:marBottom w:val="0"/>
              <w:divBdr>
                <w:top w:val="none" w:sz="0" w:space="0" w:color="auto"/>
                <w:left w:val="none" w:sz="0" w:space="0" w:color="auto"/>
                <w:bottom w:val="none" w:sz="0" w:space="0" w:color="auto"/>
                <w:right w:val="none" w:sz="0" w:space="0" w:color="auto"/>
              </w:divBdr>
            </w:div>
            <w:div w:id="1863939005">
              <w:marLeft w:val="0"/>
              <w:marRight w:val="0"/>
              <w:marTop w:val="0"/>
              <w:marBottom w:val="0"/>
              <w:divBdr>
                <w:top w:val="none" w:sz="0" w:space="0" w:color="auto"/>
                <w:left w:val="none" w:sz="0" w:space="0" w:color="auto"/>
                <w:bottom w:val="none" w:sz="0" w:space="0" w:color="auto"/>
                <w:right w:val="none" w:sz="0" w:space="0" w:color="auto"/>
              </w:divBdr>
            </w:div>
            <w:div w:id="1070082931">
              <w:marLeft w:val="0"/>
              <w:marRight w:val="0"/>
              <w:marTop w:val="0"/>
              <w:marBottom w:val="0"/>
              <w:divBdr>
                <w:top w:val="none" w:sz="0" w:space="0" w:color="auto"/>
                <w:left w:val="none" w:sz="0" w:space="0" w:color="auto"/>
                <w:bottom w:val="none" w:sz="0" w:space="0" w:color="auto"/>
                <w:right w:val="none" w:sz="0" w:space="0" w:color="auto"/>
              </w:divBdr>
            </w:div>
            <w:div w:id="2753389">
              <w:marLeft w:val="0"/>
              <w:marRight w:val="0"/>
              <w:marTop w:val="0"/>
              <w:marBottom w:val="0"/>
              <w:divBdr>
                <w:top w:val="none" w:sz="0" w:space="0" w:color="auto"/>
                <w:left w:val="none" w:sz="0" w:space="0" w:color="auto"/>
                <w:bottom w:val="none" w:sz="0" w:space="0" w:color="auto"/>
                <w:right w:val="none" w:sz="0" w:space="0" w:color="auto"/>
              </w:divBdr>
            </w:div>
            <w:div w:id="92408172">
              <w:marLeft w:val="0"/>
              <w:marRight w:val="0"/>
              <w:marTop w:val="0"/>
              <w:marBottom w:val="0"/>
              <w:divBdr>
                <w:top w:val="none" w:sz="0" w:space="0" w:color="auto"/>
                <w:left w:val="none" w:sz="0" w:space="0" w:color="auto"/>
                <w:bottom w:val="none" w:sz="0" w:space="0" w:color="auto"/>
                <w:right w:val="none" w:sz="0" w:space="0" w:color="auto"/>
              </w:divBdr>
            </w:div>
            <w:div w:id="1987665590">
              <w:marLeft w:val="0"/>
              <w:marRight w:val="0"/>
              <w:marTop w:val="0"/>
              <w:marBottom w:val="0"/>
              <w:divBdr>
                <w:top w:val="none" w:sz="0" w:space="0" w:color="auto"/>
                <w:left w:val="none" w:sz="0" w:space="0" w:color="auto"/>
                <w:bottom w:val="none" w:sz="0" w:space="0" w:color="auto"/>
                <w:right w:val="none" w:sz="0" w:space="0" w:color="auto"/>
              </w:divBdr>
            </w:div>
            <w:div w:id="172570321">
              <w:marLeft w:val="0"/>
              <w:marRight w:val="0"/>
              <w:marTop w:val="0"/>
              <w:marBottom w:val="0"/>
              <w:divBdr>
                <w:top w:val="none" w:sz="0" w:space="0" w:color="auto"/>
                <w:left w:val="none" w:sz="0" w:space="0" w:color="auto"/>
                <w:bottom w:val="none" w:sz="0" w:space="0" w:color="auto"/>
                <w:right w:val="none" w:sz="0" w:space="0" w:color="auto"/>
              </w:divBdr>
            </w:div>
            <w:div w:id="411049049">
              <w:marLeft w:val="0"/>
              <w:marRight w:val="0"/>
              <w:marTop w:val="0"/>
              <w:marBottom w:val="0"/>
              <w:divBdr>
                <w:top w:val="none" w:sz="0" w:space="0" w:color="auto"/>
                <w:left w:val="none" w:sz="0" w:space="0" w:color="auto"/>
                <w:bottom w:val="none" w:sz="0" w:space="0" w:color="auto"/>
                <w:right w:val="none" w:sz="0" w:space="0" w:color="auto"/>
              </w:divBdr>
            </w:div>
            <w:div w:id="17703374">
              <w:marLeft w:val="0"/>
              <w:marRight w:val="0"/>
              <w:marTop w:val="0"/>
              <w:marBottom w:val="0"/>
              <w:divBdr>
                <w:top w:val="none" w:sz="0" w:space="0" w:color="auto"/>
                <w:left w:val="none" w:sz="0" w:space="0" w:color="auto"/>
                <w:bottom w:val="none" w:sz="0" w:space="0" w:color="auto"/>
                <w:right w:val="none" w:sz="0" w:space="0" w:color="auto"/>
              </w:divBdr>
            </w:div>
            <w:div w:id="1853572237">
              <w:marLeft w:val="0"/>
              <w:marRight w:val="0"/>
              <w:marTop w:val="0"/>
              <w:marBottom w:val="0"/>
              <w:divBdr>
                <w:top w:val="none" w:sz="0" w:space="0" w:color="auto"/>
                <w:left w:val="none" w:sz="0" w:space="0" w:color="auto"/>
                <w:bottom w:val="none" w:sz="0" w:space="0" w:color="auto"/>
                <w:right w:val="none" w:sz="0" w:space="0" w:color="auto"/>
              </w:divBdr>
            </w:div>
            <w:div w:id="1660690547">
              <w:marLeft w:val="0"/>
              <w:marRight w:val="0"/>
              <w:marTop w:val="0"/>
              <w:marBottom w:val="0"/>
              <w:divBdr>
                <w:top w:val="none" w:sz="0" w:space="0" w:color="auto"/>
                <w:left w:val="none" w:sz="0" w:space="0" w:color="auto"/>
                <w:bottom w:val="none" w:sz="0" w:space="0" w:color="auto"/>
                <w:right w:val="none" w:sz="0" w:space="0" w:color="auto"/>
              </w:divBdr>
            </w:div>
            <w:div w:id="1772162976">
              <w:marLeft w:val="0"/>
              <w:marRight w:val="0"/>
              <w:marTop w:val="0"/>
              <w:marBottom w:val="0"/>
              <w:divBdr>
                <w:top w:val="none" w:sz="0" w:space="0" w:color="auto"/>
                <w:left w:val="none" w:sz="0" w:space="0" w:color="auto"/>
                <w:bottom w:val="none" w:sz="0" w:space="0" w:color="auto"/>
                <w:right w:val="none" w:sz="0" w:space="0" w:color="auto"/>
              </w:divBdr>
            </w:div>
            <w:div w:id="1887326098">
              <w:marLeft w:val="0"/>
              <w:marRight w:val="0"/>
              <w:marTop w:val="0"/>
              <w:marBottom w:val="0"/>
              <w:divBdr>
                <w:top w:val="none" w:sz="0" w:space="0" w:color="auto"/>
                <w:left w:val="none" w:sz="0" w:space="0" w:color="auto"/>
                <w:bottom w:val="none" w:sz="0" w:space="0" w:color="auto"/>
                <w:right w:val="none" w:sz="0" w:space="0" w:color="auto"/>
              </w:divBdr>
            </w:div>
            <w:div w:id="956831884">
              <w:marLeft w:val="0"/>
              <w:marRight w:val="0"/>
              <w:marTop w:val="0"/>
              <w:marBottom w:val="0"/>
              <w:divBdr>
                <w:top w:val="none" w:sz="0" w:space="0" w:color="auto"/>
                <w:left w:val="none" w:sz="0" w:space="0" w:color="auto"/>
                <w:bottom w:val="none" w:sz="0" w:space="0" w:color="auto"/>
                <w:right w:val="none" w:sz="0" w:space="0" w:color="auto"/>
              </w:divBdr>
            </w:div>
            <w:div w:id="1296444407">
              <w:marLeft w:val="0"/>
              <w:marRight w:val="0"/>
              <w:marTop w:val="0"/>
              <w:marBottom w:val="0"/>
              <w:divBdr>
                <w:top w:val="none" w:sz="0" w:space="0" w:color="auto"/>
                <w:left w:val="none" w:sz="0" w:space="0" w:color="auto"/>
                <w:bottom w:val="none" w:sz="0" w:space="0" w:color="auto"/>
                <w:right w:val="none" w:sz="0" w:space="0" w:color="auto"/>
              </w:divBdr>
            </w:div>
            <w:div w:id="720248335">
              <w:marLeft w:val="0"/>
              <w:marRight w:val="0"/>
              <w:marTop w:val="0"/>
              <w:marBottom w:val="0"/>
              <w:divBdr>
                <w:top w:val="none" w:sz="0" w:space="0" w:color="auto"/>
                <w:left w:val="none" w:sz="0" w:space="0" w:color="auto"/>
                <w:bottom w:val="none" w:sz="0" w:space="0" w:color="auto"/>
                <w:right w:val="none" w:sz="0" w:space="0" w:color="auto"/>
              </w:divBdr>
            </w:div>
            <w:div w:id="922448357">
              <w:marLeft w:val="0"/>
              <w:marRight w:val="0"/>
              <w:marTop w:val="0"/>
              <w:marBottom w:val="0"/>
              <w:divBdr>
                <w:top w:val="none" w:sz="0" w:space="0" w:color="auto"/>
                <w:left w:val="none" w:sz="0" w:space="0" w:color="auto"/>
                <w:bottom w:val="none" w:sz="0" w:space="0" w:color="auto"/>
                <w:right w:val="none" w:sz="0" w:space="0" w:color="auto"/>
              </w:divBdr>
            </w:div>
            <w:div w:id="445848760">
              <w:marLeft w:val="0"/>
              <w:marRight w:val="0"/>
              <w:marTop w:val="0"/>
              <w:marBottom w:val="0"/>
              <w:divBdr>
                <w:top w:val="none" w:sz="0" w:space="0" w:color="auto"/>
                <w:left w:val="none" w:sz="0" w:space="0" w:color="auto"/>
                <w:bottom w:val="none" w:sz="0" w:space="0" w:color="auto"/>
                <w:right w:val="none" w:sz="0" w:space="0" w:color="auto"/>
              </w:divBdr>
            </w:div>
            <w:div w:id="1072658457">
              <w:marLeft w:val="0"/>
              <w:marRight w:val="0"/>
              <w:marTop w:val="0"/>
              <w:marBottom w:val="0"/>
              <w:divBdr>
                <w:top w:val="none" w:sz="0" w:space="0" w:color="auto"/>
                <w:left w:val="none" w:sz="0" w:space="0" w:color="auto"/>
                <w:bottom w:val="none" w:sz="0" w:space="0" w:color="auto"/>
                <w:right w:val="none" w:sz="0" w:space="0" w:color="auto"/>
              </w:divBdr>
            </w:div>
            <w:div w:id="313073072">
              <w:marLeft w:val="0"/>
              <w:marRight w:val="0"/>
              <w:marTop w:val="0"/>
              <w:marBottom w:val="0"/>
              <w:divBdr>
                <w:top w:val="none" w:sz="0" w:space="0" w:color="auto"/>
                <w:left w:val="none" w:sz="0" w:space="0" w:color="auto"/>
                <w:bottom w:val="none" w:sz="0" w:space="0" w:color="auto"/>
                <w:right w:val="none" w:sz="0" w:space="0" w:color="auto"/>
              </w:divBdr>
            </w:div>
            <w:div w:id="1859998407">
              <w:marLeft w:val="0"/>
              <w:marRight w:val="0"/>
              <w:marTop w:val="0"/>
              <w:marBottom w:val="0"/>
              <w:divBdr>
                <w:top w:val="none" w:sz="0" w:space="0" w:color="auto"/>
                <w:left w:val="none" w:sz="0" w:space="0" w:color="auto"/>
                <w:bottom w:val="none" w:sz="0" w:space="0" w:color="auto"/>
                <w:right w:val="none" w:sz="0" w:space="0" w:color="auto"/>
              </w:divBdr>
            </w:div>
            <w:div w:id="816531028">
              <w:marLeft w:val="0"/>
              <w:marRight w:val="0"/>
              <w:marTop w:val="0"/>
              <w:marBottom w:val="0"/>
              <w:divBdr>
                <w:top w:val="none" w:sz="0" w:space="0" w:color="auto"/>
                <w:left w:val="none" w:sz="0" w:space="0" w:color="auto"/>
                <w:bottom w:val="none" w:sz="0" w:space="0" w:color="auto"/>
                <w:right w:val="none" w:sz="0" w:space="0" w:color="auto"/>
              </w:divBdr>
            </w:div>
            <w:div w:id="765807152">
              <w:marLeft w:val="0"/>
              <w:marRight w:val="0"/>
              <w:marTop w:val="0"/>
              <w:marBottom w:val="0"/>
              <w:divBdr>
                <w:top w:val="none" w:sz="0" w:space="0" w:color="auto"/>
                <w:left w:val="none" w:sz="0" w:space="0" w:color="auto"/>
                <w:bottom w:val="none" w:sz="0" w:space="0" w:color="auto"/>
                <w:right w:val="none" w:sz="0" w:space="0" w:color="auto"/>
              </w:divBdr>
            </w:div>
            <w:div w:id="688028859">
              <w:marLeft w:val="0"/>
              <w:marRight w:val="0"/>
              <w:marTop w:val="0"/>
              <w:marBottom w:val="0"/>
              <w:divBdr>
                <w:top w:val="none" w:sz="0" w:space="0" w:color="auto"/>
                <w:left w:val="none" w:sz="0" w:space="0" w:color="auto"/>
                <w:bottom w:val="none" w:sz="0" w:space="0" w:color="auto"/>
                <w:right w:val="none" w:sz="0" w:space="0" w:color="auto"/>
              </w:divBdr>
            </w:div>
            <w:div w:id="1254556242">
              <w:marLeft w:val="0"/>
              <w:marRight w:val="0"/>
              <w:marTop w:val="0"/>
              <w:marBottom w:val="0"/>
              <w:divBdr>
                <w:top w:val="none" w:sz="0" w:space="0" w:color="auto"/>
                <w:left w:val="none" w:sz="0" w:space="0" w:color="auto"/>
                <w:bottom w:val="none" w:sz="0" w:space="0" w:color="auto"/>
                <w:right w:val="none" w:sz="0" w:space="0" w:color="auto"/>
              </w:divBdr>
            </w:div>
            <w:div w:id="294339031">
              <w:marLeft w:val="0"/>
              <w:marRight w:val="0"/>
              <w:marTop w:val="0"/>
              <w:marBottom w:val="0"/>
              <w:divBdr>
                <w:top w:val="none" w:sz="0" w:space="0" w:color="auto"/>
                <w:left w:val="none" w:sz="0" w:space="0" w:color="auto"/>
                <w:bottom w:val="none" w:sz="0" w:space="0" w:color="auto"/>
                <w:right w:val="none" w:sz="0" w:space="0" w:color="auto"/>
              </w:divBdr>
            </w:div>
            <w:div w:id="1783843847">
              <w:marLeft w:val="0"/>
              <w:marRight w:val="0"/>
              <w:marTop w:val="0"/>
              <w:marBottom w:val="0"/>
              <w:divBdr>
                <w:top w:val="none" w:sz="0" w:space="0" w:color="auto"/>
                <w:left w:val="none" w:sz="0" w:space="0" w:color="auto"/>
                <w:bottom w:val="none" w:sz="0" w:space="0" w:color="auto"/>
                <w:right w:val="none" w:sz="0" w:space="0" w:color="auto"/>
              </w:divBdr>
            </w:div>
            <w:div w:id="939290560">
              <w:marLeft w:val="0"/>
              <w:marRight w:val="0"/>
              <w:marTop w:val="0"/>
              <w:marBottom w:val="0"/>
              <w:divBdr>
                <w:top w:val="none" w:sz="0" w:space="0" w:color="auto"/>
                <w:left w:val="none" w:sz="0" w:space="0" w:color="auto"/>
                <w:bottom w:val="none" w:sz="0" w:space="0" w:color="auto"/>
                <w:right w:val="none" w:sz="0" w:space="0" w:color="auto"/>
              </w:divBdr>
            </w:div>
            <w:div w:id="884679857">
              <w:marLeft w:val="0"/>
              <w:marRight w:val="0"/>
              <w:marTop w:val="0"/>
              <w:marBottom w:val="0"/>
              <w:divBdr>
                <w:top w:val="none" w:sz="0" w:space="0" w:color="auto"/>
                <w:left w:val="none" w:sz="0" w:space="0" w:color="auto"/>
                <w:bottom w:val="none" w:sz="0" w:space="0" w:color="auto"/>
                <w:right w:val="none" w:sz="0" w:space="0" w:color="auto"/>
              </w:divBdr>
            </w:div>
            <w:div w:id="830561983">
              <w:marLeft w:val="0"/>
              <w:marRight w:val="0"/>
              <w:marTop w:val="0"/>
              <w:marBottom w:val="0"/>
              <w:divBdr>
                <w:top w:val="none" w:sz="0" w:space="0" w:color="auto"/>
                <w:left w:val="none" w:sz="0" w:space="0" w:color="auto"/>
                <w:bottom w:val="none" w:sz="0" w:space="0" w:color="auto"/>
                <w:right w:val="none" w:sz="0" w:space="0" w:color="auto"/>
              </w:divBdr>
            </w:div>
            <w:div w:id="1502811941">
              <w:marLeft w:val="0"/>
              <w:marRight w:val="0"/>
              <w:marTop w:val="0"/>
              <w:marBottom w:val="0"/>
              <w:divBdr>
                <w:top w:val="none" w:sz="0" w:space="0" w:color="auto"/>
                <w:left w:val="none" w:sz="0" w:space="0" w:color="auto"/>
                <w:bottom w:val="none" w:sz="0" w:space="0" w:color="auto"/>
                <w:right w:val="none" w:sz="0" w:space="0" w:color="auto"/>
              </w:divBdr>
            </w:div>
            <w:div w:id="112410055">
              <w:marLeft w:val="0"/>
              <w:marRight w:val="0"/>
              <w:marTop w:val="0"/>
              <w:marBottom w:val="0"/>
              <w:divBdr>
                <w:top w:val="none" w:sz="0" w:space="0" w:color="auto"/>
                <w:left w:val="none" w:sz="0" w:space="0" w:color="auto"/>
                <w:bottom w:val="none" w:sz="0" w:space="0" w:color="auto"/>
                <w:right w:val="none" w:sz="0" w:space="0" w:color="auto"/>
              </w:divBdr>
            </w:div>
            <w:div w:id="677272410">
              <w:marLeft w:val="0"/>
              <w:marRight w:val="0"/>
              <w:marTop w:val="0"/>
              <w:marBottom w:val="0"/>
              <w:divBdr>
                <w:top w:val="none" w:sz="0" w:space="0" w:color="auto"/>
                <w:left w:val="none" w:sz="0" w:space="0" w:color="auto"/>
                <w:bottom w:val="none" w:sz="0" w:space="0" w:color="auto"/>
                <w:right w:val="none" w:sz="0" w:space="0" w:color="auto"/>
              </w:divBdr>
            </w:div>
            <w:div w:id="784467227">
              <w:marLeft w:val="0"/>
              <w:marRight w:val="0"/>
              <w:marTop w:val="0"/>
              <w:marBottom w:val="0"/>
              <w:divBdr>
                <w:top w:val="none" w:sz="0" w:space="0" w:color="auto"/>
                <w:left w:val="none" w:sz="0" w:space="0" w:color="auto"/>
                <w:bottom w:val="none" w:sz="0" w:space="0" w:color="auto"/>
                <w:right w:val="none" w:sz="0" w:space="0" w:color="auto"/>
              </w:divBdr>
            </w:div>
            <w:div w:id="1824734762">
              <w:marLeft w:val="0"/>
              <w:marRight w:val="0"/>
              <w:marTop w:val="0"/>
              <w:marBottom w:val="0"/>
              <w:divBdr>
                <w:top w:val="none" w:sz="0" w:space="0" w:color="auto"/>
                <w:left w:val="none" w:sz="0" w:space="0" w:color="auto"/>
                <w:bottom w:val="none" w:sz="0" w:space="0" w:color="auto"/>
                <w:right w:val="none" w:sz="0" w:space="0" w:color="auto"/>
              </w:divBdr>
            </w:div>
            <w:div w:id="21122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870BCA72-1BEE-4C5F-986B-5527F57AD043%7d\%7b532AEEBA-EA39-4AAB-AF35-E2FAE8CB9784%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{532AEEBA-EA39-4AAB-AF35-E2FAE8CB9784}tf02786999_win32</Template>
  <TotalTime>118</TotalTime>
  <Pages>18</Pages>
  <Words>557</Words>
  <Characters>3179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Noor Shaukat</cp:lastModifiedBy>
  <cp:revision>8</cp:revision>
  <dcterms:created xsi:type="dcterms:W3CDTF">2022-07-09T18:37:00Z</dcterms:created>
  <dcterms:modified xsi:type="dcterms:W3CDTF">2022-07-09T20:37:00Z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